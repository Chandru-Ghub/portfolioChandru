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AE3D4" w14:textId="77777777" w:rsidR="00F835E3" w:rsidRDefault="00F835E3">
      <w:pPr>
        <w:rPr>
          <w:vanish/>
        </w:rPr>
      </w:pPr>
    </w:p>
    <w:tbl>
      <w:tblPr>
        <w:tblStyle w:val="divdocumentdivnottopsection"/>
        <w:tblW w:w="0" w:type="auto"/>
        <w:tblLayout w:type="fixed"/>
        <w:tblCellMar>
          <w:left w:w="0" w:type="dxa"/>
          <w:bottom w:w="400" w:type="dxa"/>
          <w:right w:w="0" w:type="dxa"/>
        </w:tblCellMar>
        <w:tblLook w:val="05E0" w:firstRow="1" w:lastRow="1" w:firstColumn="1" w:lastColumn="1" w:noHBand="0" w:noVBand="1"/>
      </w:tblPr>
      <w:tblGrid>
        <w:gridCol w:w="310"/>
        <w:gridCol w:w="7866"/>
        <w:gridCol w:w="30"/>
        <w:gridCol w:w="310"/>
        <w:gridCol w:w="3090"/>
        <w:gridCol w:w="310"/>
      </w:tblGrid>
      <w:tr w:rsidR="00F835E3" w14:paraId="5DA5681B" w14:textId="77777777" w:rsidTr="007355AC">
        <w:trPr>
          <w:trHeight w:val="16198"/>
        </w:trPr>
        <w:tc>
          <w:tcPr>
            <w:tcW w:w="3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552316E7" w14:textId="77777777" w:rsidR="00F835E3" w:rsidRDefault="00FD4A2C">
            <w:r>
              <w:pict w14:anchorId="32A2204D">
                <v:rect id="_x0000_s1026" style="position:absolute;margin-left:0;margin-top:0;width:595.3pt;height:100.5pt;z-index:251658240;mso-position-horizontal-relative:page;mso-position-vertical-relative:page" o:allowincell="f" fillcolor="this" strokecolor="this">
                  <v:fill opacity="0"/>
                  <v:textbox style="mso-next-textbox:#_x0000_s1026" inset="0,0,0,0">
                    <w:txbxContent>
                      <w:tbl>
                        <w:tblPr>
                          <w:tblStyle w:val="divdocumentdivnotparentContainer"/>
                          <w:tblW w:w="5000" w:type="pct"/>
                          <w:tblCellSpacing w:w="0" w:type="dxa"/>
                          <w:shd w:val="clear" w:color="auto" w:fill="373D48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11906"/>
                        </w:tblGrid>
                        <w:tr w:rsidR="00F835E3" w14:paraId="04B7906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shd w:val="clear" w:color="auto" w:fill="1A409A"/>
                              <w:tcMar>
                                <w:top w:w="300" w:type="dxa"/>
                                <w:left w:w="0" w:type="dxa"/>
                                <w:bottom w:w="400" w:type="dxa"/>
                                <w:right w:w="0" w:type="dxa"/>
                              </w:tcMar>
                              <w:hideMark/>
                            </w:tcPr>
                            <w:p w14:paraId="031C7CFE" w14:textId="77777777" w:rsidR="00F835E3" w:rsidRDefault="00793B29">
                              <w:pPr>
                                <w:pStyle w:val="divdocumentname"/>
                                <w:pBdr>
                                  <w:left w:val="none" w:sz="0" w:space="15" w:color="auto"/>
                                  <w:right w:val="none" w:sz="0" w:space="15" w:color="auto"/>
                                </w:pBdr>
                                <w:spacing w:line="810" w:lineRule="exact"/>
                                <w:ind w:left="300" w:right="300"/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shd w:val="clear" w:color="auto" w:fill="auto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</w:rPr>
                                <w:t>Chandru</w:t>
                              </w:r>
                              <w:r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shd w:val="clear" w:color="auto" w:fill="auto"/>
                                </w:rPr>
                                <w:t xml:space="preserve"> </w:t>
                              </w:r>
                              <w:r>
                                <w:rPr>
                                  <w:rStyle w:val="divdocumentword-break"/>
                                  <w:rFonts w:ascii="Century Gothic" w:eastAsia="Century Gothic" w:hAnsi="Century Gothic" w:cs="Century Gothic"/>
                                </w:rPr>
                                <w:t>M</w:t>
                              </w:r>
                            </w:p>
                            <w:p w14:paraId="76F3DECF" w14:textId="77777777" w:rsidR="00F835E3" w:rsidRDefault="00793B29">
                              <w:pPr>
                                <w:pStyle w:val="documentresumeTitle"/>
                                <w:spacing w:line="500" w:lineRule="exact"/>
                                <w:ind w:left="300" w:right="300"/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shd w:val="clear" w:color="auto" w:fill="auto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</w:rPr>
                                <w:t>Mechanical Eng</w:t>
                              </w:r>
                              <w:r w:rsidR="00F36B2E">
                                <w:rPr>
                                  <w:rStyle w:val="span"/>
                                  <w:rFonts w:ascii="Century Gothic" w:eastAsia="Century Gothic" w:hAnsi="Century Gothic" w:cs="Century Gothic"/>
                                </w:rPr>
                                <w:t>i</w:t>
                              </w: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</w:rPr>
                                <w:t>neering</w:t>
                              </w:r>
                            </w:p>
                          </w:tc>
                        </w:tr>
                      </w:tbl>
                      <w:p w14:paraId="112CA5A7" w14:textId="77777777" w:rsidR="00F835E3" w:rsidRDefault="00F835E3"/>
                    </w:txbxContent>
                  </v:textbox>
                  <w10:wrap anchorx="page" anchory="page"/>
                </v:rect>
              </w:pict>
            </w:r>
          </w:p>
          <w:p w14:paraId="3E32826C" w14:textId="77777777" w:rsidR="00F835E3" w:rsidRDefault="00F835E3">
            <w:pPr>
              <w:pStyle w:val="leftpaddingcellParagraph"/>
              <w:spacing w:line="400" w:lineRule="atLeast"/>
              <w:rPr>
                <w:rStyle w:val="leftpadding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7866" w:type="dxa"/>
            <w:tcMar>
              <w:top w:w="305" w:type="dxa"/>
              <w:left w:w="5" w:type="dxa"/>
              <w:bottom w:w="305" w:type="dxa"/>
              <w:right w:w="5" w:type="dxa"/>
            </w:tcMar>
            <w:hideMark/>
          </w:tcPr>
          <w:p w14:paraId="32C22F4B" w14:textId="77777777" w:rsidR="00F835E3" w:rsidRDefault="00F835E3">
            <w:pPr>
              <w:spacing w:line="2010" w:lineRule="atLeast"/>
            </w:pPr>
          </w:p>
          <w:p w14:paraId="5E9D23B7" w14:textId="77777777" w:rsidR="00F835E3" w:rsidRDefault="00793B29">
            <w:pPr>
              <w:pStyle w:val="divdocument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4D700AA8" w14:textId="77777777" w:rsidR="00F835E3" w:rsidRDefault="00793B29">
            <w:pPr>
              <w:pStyle w:val="p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Hardworking and passionate job seeker with strong organizational skills eag</w:t>
            </w:r>
            <w:r w:rsidR="00DA6875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er to secure entry-level 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position. Ready to help team achieve company goals.</w:t>
            </w:r>
          </w:p>
          <w:p w14:paraId="5E55AD70" w14:textId="77777777" w:rsidR="00F835E3" w:rsidRDefault="00793B29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17EB9CCC" w14:textId="77777777" w:rsidR="00F835E3" w:rsidRDefault="00793B29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Education</w:t>
            </w:r>
          </w:p>
          <w:p w14:paraId="44EB024B" w14:textId="77777777" w:rsidR="00F835E3" w:rsidRDefault="00793B29">
            <w:pPr>
              <w:pStyle w:val="headinggappadding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06C3DC54" w14:textId="77777777" w:rsidR="00F835E3" w:rsidRDefault="00793B29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tbl>
            <w:tblPr>
              <w:tblStyle w:val="divdocumentleft-boxeducationparagraph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5736"/>
            </w:tblGrid>
            <w:tr w:rsidR="00F835E3" w14:paraId="61B570AD" w14:textId="77777777">
              <w:tc>
                <w:tcPr>
                  <w:tcW w:w="131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2E83744" w14:textId="77777777" w:rsidR="00F835E3" w:rsidRDefault="00793B29">
                  <w:pPr>
                    <w:spacing w:line="40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2019-08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2022-07</w:t>
                  </w:r>
                </w:p>
              </w:tc>
              <w:tc>
                <w:tcPr>
                  <w:tcW w:w="53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419D00BF" w14:textId="77777777" w:rsidR="00F835E3" w:rsidRDefault="00793B29">
                  <w:pPr>
                    <w:spacing w:line="40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736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F327F72" w14:textId="77777777" w:rsidR="00F835E3" w:rsidRDefault="00793B29">
                  <w:pPr>
                    <w:pStyle w:val="divdocumentdegreeGap"/>
                    <w:spacing w:after="80" w:line="40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Bachelor of Engineering: Mechanical Engineering</w:t>
                  </w:r>
                </w:p>
                <w:p w14:paraId="0F500D03" w14:textId="77777777" w:rsidR="00F835E3" w:rsidRDefault="00793B29">
                  <w:pPr>
                    <w:pStyle w:val="divdocumenttxtItl"/>
                    <w:spacing w:line="40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Coimbatore Institute of Technology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Coimbatore</w:t>
                  </w:r>
                  <w:r w:rsidR="00DA6875"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0D0FE257" w14:textId="77777777" w:rsidR="00F835E3" w:rsidRDefault="00793B29">
                  <w:pPr>
                    <w:pStyle w:val="divdocumentli"/>
                    <w:numPr>
                      <w:ilvl w:val="0"/>
                      <w:numId w:val="1"/>
                    </w:numPr>
                    <w:spacing w:line="40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Received 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[ JSW </w:t>
                  </w:r>
                  <w:proofErr w:type="spellStart"/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udaan</w:t>
                  </w:r>
                  <w:proofErr w:type="spellEnd"/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Scholarship ]</w:t>
                  </w:r>
                </w:p>
                <w:p w14:paraId="356AEA90" w14:textId="77777777" w:rsidR="00F835E3" w:rsidRDefault="00793B29">
                  <w:pPr>
                    <w:pStyle w:val="divdocumentli"/>
                    <w:numPr>
                      <w:ilvl w:val="0"/>
                      <w:numId w:val="1"/>
                    </w:numPr>
                    <w:spacing w:line="40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Completed with </w:t>
                  </w:r>
                  <w:r w:rsidR="009938CF"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7.6 CGPA</w:t>
                  </w:r>
                </w:p>
              </w:tc>
            </w:tr>
          </w:tbl>
          <w:p w14:paraId="08B078F0" w14:textId="77777777" w:rsidR="00F835E3" w:rsidRDefault="00F835E3">
            <w:pPr>
              <w:rPr>
                <w:vanish/>
              </w:rPr>
            </w:pPr>
          </w:p>
          <w:tbl>
            <w:tblPr>
              <w:tblStyle w:val="divdocumentleft-boxeducationparagraph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5736"/>
            </w:tblGrid>
            <w:tr w:rsidR="00F835E3" w14:paraId="5F8154E7" w14:textId="77777777"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751C4BBA" w14:textId="77777777" w:rsidR="00F835E3" w:rsidRDefault="00793B29">
                  <w:pPr>
                    <w:spacing w:line="40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2017-07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2019-04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99215C8" w14:textId="77777777" w:rsidR="00F835E3" w:rsidRDefault="00793B29">
                  <w:pPr>
                    <w:spacing w:line="40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736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45A7332" w14:textId="77777777" w:rsidR="00F835E3" w:rsidRDefault="00793B29">
                  <w:pPr>
                    <w:pStyle w:val="divdocumentdegreeGap"/>
                    <w:spacing w:after="80" w:line="40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Diploma: Mechanical (Refrigeration &amp; Air Conditioning)</w:t>
                  </w:r>
                </w:p>
                <w:p w14:paraId="2D022154" w14:textId="77777777" w:rsidR="00F835E3" w:rsidRDefault="00793B29">
                  <w:pPr>
                    <w:pStyle w:val="divdocumenttxtItl"/>
                    <w:spacing w:line="40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Nachimuthu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Polytechnic College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Pollachi</w:t>
                  </w:r>
                  <w:r w:rsidR="00DA6875"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45C55707" w14:textId="77777777" w:rsidR="00F835E3" w:rsidRDefault="00793B29">
                  <w:pPr>
                    <w:pStyle w:val="divdocumentli"/>
                    <w:numPr>
                      <w:ilvl w:val="0"/>
                      <w:numId w:val="2"/>
                    </w:numPr>
                    <w:spacing w:line="40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Awarded 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[Gold Medalist]</w:t>
                  </w:r>
                </w:p>
                <w:p w14:paraId="3EA87445" w14:textId="77777777" w:rsidR="00F835E3" w:rsidRDefault="00793B29">
                  <w:pPr>
                    <w:pStyle w:val="divdocumentli"/>
                    <w:numPr>
                      <w:ilvl w:val="0"/>
                      <w:numId w:val="2"/>
                    </w:numPr>
                    <w:spacing w:line="40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Completed with 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91.3%</w:t>
                  </w:r>
                </w:p>
              </w:tc>
            </w:tr>
          </w:tbl>
          <w:p w14:paraId="7FA319F3" w14:textId="77777777" w:rsidR="00F835E3" w:rsidRDefault="00F835E3">
            <w:pPr>
              <w:rPr>
                <w:vanish/>
              </w:rPr>
            </w:pPr>
          </w:p>
          <w:tbl>
            <w:tblPr>
              <w:tblStyle w:val="divdocumentleft-boxeducationparagraph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5736"/>
            </w:tblGrid>
            <w:tr w:rsidR="00F835E3" w14:paraId="3B6373AD" w14:textId="77777777"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F277F08" w14:textId="77777777" w:rsidR="00F835E3" w:rsidRDefault="00793B29">
                  <w:pPr>
                    <w:spacing w:line="40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2016-06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2017-03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9412436" w14:textId="77777777" w:rsidR="00F835E3" w:rsidRDefault="00793B29">
                  <w:pPr>
                    <w:spacing w:line="40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736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7316D7F9" w14:textId="77777777" w:rsidR="00F835E3" w:rsidRDefault="00793B29">
                  <w:pPr>
                    <w:pStyle w:val="divdocumentdegreeGap"/>
                    <w:spacing w:after="80" w:line="40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Higher Secondary</w:t>
                  </w:r>
                </w:p>
                <w:p w14:paraId="4E6859AD" w14:textId="77777777" w:rsidR="00F835E3" w:rsidRDefault="00793B29">
                  <w:pPr>
                    <w:pStyle w:val="divdocumenttxtItl"/>
                    <w:spacing w:line="40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GV Higher Secondary School - </w:t>
                  </w:r>
                  <w:proofErr w:type="spellStart"/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Mettur</w:t>
                  </w:r>
                  <w:proofErr w:type="spellEnd"/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proofErr w:type="spellStart"/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Tamilnadu</w:t>
                  </w:r>
                  <w:proofErr w:type="spellEnd"/>
                </w:p>
                <w:p w14:paraId="1445232F" w14:textId="77777777" w:rsidR="00F835E3" w:rsidRDefault="00793B29">
                  <w:pPr>
                    <w:pStyle w:val="divdocumentli"/>
                    <w:numPr>
                      <w:ilvl w:val="0"/>
                      <w:numId w:val="3"/>
                    </w:numPr>
                    <w:spacing w:line="40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completed with 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71.5%</w:t>
                  </w:r>
                </w:p>
              </w:tc>
            </w:tr>
          </w:tbl>
          <w:p w14:paraId="71599720" w14:textId="77777777" w:rsidR="00F835E3" w:rsidRDefault="00F835E3">
            <w:pPr>
              <w:rPr>
                <w:vanish/>
              </w:rPr>
            </w:pPr>
          </w:p>
          <w:tbl>
            <w:tblPr>
              <w:tblStyle w:val="divdocumentleft-boxeducationparagraph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5736"/>
            </w:tblGrid>
            <w:tr w:rsidR="00F835E3" w14:paraId="715771E4" w14:textId="77777777"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5079A51" w14:textId="77777777" w:rsidR="00F835E3" w:rsidRDefault="00793B29">
                  <w:pPr>
                    <w:spacing w:line="40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2014-05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2015-03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FB7DA49" w14:textId="77777777" w:rsidR="00F835E3" w:rsidRDefault="00793B29">
                  <w:pPr>
                    <w:spacing w:line="40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736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B3DF996" w14:textId="77777777" w:rsidR="00F835E3" w:rsidRDefault="00793B29">
                  <w:pPr>
                    <w:pStyle w:val="divdocumentdegreeGap"/>
                    <w:spacing w:after="80" w:line="40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SSLC</w:t>
                  </w:r>
                </w:p>
                <w:p w14:paraId="039CCBE2" w14:textId="77777777" w:rsidR="00F835E3" w:rsidRDefault="00793B29">
                  <w:pPr>
                    <w:pStyle w:val="divdocumenttxtItl"/>
                    <w:spacing w:line="40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GV Higher Secondary School - </w:t>
                  </w:r>
                  <w:proofErr w:type="spellStart"/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Mettur,Tamilnadu</w:t>
                  </w:r>
                  <w:proofErr w:type="spellEnd"/>
                </w:p>
                <w:p w14:paraId="31464F28" w14:textId="77777777" w:rsidR="00F835E3" w:rsidRDefault="00793B29">
                  <w:pPr>
                    <w:pStyle w:val="divdocumentli"/>
                    <w:numPr>
                      <w:ilvl w:val="0"/>
                      <w:numId w:val="4"/>
                    </w:numPr>
                    <w:spacing w:line="40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Complete with 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91%</w:t>
                  </w:r>
                </w:p>
              </w:tc>
            </w:tr>
          </w:tbl>
          <w:p w14:paraId="42B93928" w14:textId="77777777" w:rsidR="00F835E3" w:rsidRDefault="00793B29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56D27AC9" w14:textId="77777777" w:rsidR="00F835E3" w:rsidRDefault="00793B29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 xml:space="preserve">Technical </w:t>
            </w:r>
            <w:proofErr w:type="spellStart"/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softwares</w:t>
            </w:r>
            <w:proofErr w:type="spellEnd"/>
          </w:p>
          <w:p w14:paraId="63BD6741" w14:textId="77777777" w:rsidR="00F835E3" w:rsidRDefault="00793B29">
            <w:pPr>
              <w:pStyle w:val="headinggappadding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742F1A94" w14:textId="77777777" w:rsidR="00F835E3" w:rsidRDefault="00793B29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4E1B842B" w14:textId="77777777" w:rsidR="00BC5FF3" w:rsidRDefault="00BC5FF3" w:rsidP="00BC5FF3">
            <w:pPr>
              <w:pStyle w:val="p"/>
              <w:spacing w:line="400" w:lineRule="atLeast"/>
              <w:ind w:left="182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 w:rsidRPr="00BC5FF3">
              <w:rPr>
                <w:rStyle w:val="divdocumentleft-box"/>
                <w:rFonts w:ascii="Century Gothic" w:eastAsia="Century Gothic" w:hAnsi="Century Gothic" w:cs="Century Gothic"/>
                <w:b/>
                <w:color w:val="343434"/>
                <w:sz w:val="22"/>
                <w:szCs w:val="22"/>
              </w:rPr>
              <w:t>CAE/CAD</w:t>
            </w:r>
          </w:p>
          <w:p w14:paraId="10AA4EC0" w14:textId="77777777" w:rsidR="00BC5FF3" w:rsidRDefault="00793B29" w:rsidP="00BC5FF3">
            <w:pPr>
              <w:pStyle w:val="p"/>
              <w:numPr>
                <w:ilvl w:val="0"/>
                <w:numId w:val="5"/>
              </w:numPr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Ansys workbench</w:t>
            </w:r>
            <w:r w:rsidR="00BC5FF3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            3. Catia V5</w:t>
            </w:r>
          </w:p>
          <w:p w14:paraId="709BC927" w14:textId="77777777" w:rsidR="00F835E3" w:rsidRDefault="00BC5FF3" w:rsidP="00BC5FF3">
            <w:pPr>
              <w:pStyle w:val="p"/>
              <w:numPr>
                <w:ilvl w:val="0"/>
                <w:numId w:val="5"/>
              </w:numPr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proofErr w:type="spellStart"/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Solidworks</w:t>
            </w:r>
            <w:proofErr w:type="spellEnd"/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                        4. AutoCAD</w:t>
            </w:r>
          </w:p>
          <w:p w14:paraId="2380E038" w14:textId="77777777" w:rsidR="00BC5FF3" w:rsidRDefault="00BC5FF3" w:rsidP="00BC5FF3">
            <w:pPr>
              <w:pStyle w:val="p"/>
              <w:spacing w:line="400" w:lineRule="atLeast"/>
              <w:ind w:left="182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22269259" w14:textId="77777777" w:rsidR="0066701F" w:rsidRDefault="00793B29" w:rsidP="007355AC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  <w:r w:rsidR="007355AC"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Experience or internship:</w:t>
            </w:r>
          </w:p>
          <w:p w14:paraId="104D8E63" w14:textId="3C2752EE" w:rsidR="00326719" w:rsidRDefault="007355AC" w:rsidP="007355AC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 xml:space="preserve">            </w:t>
            </w:r>
            <w:r w:rsidR="00326719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Design engineer at </w:t>
            </w:r>
            <w:proofErr w:type="spellStart"/>
            <w:r w:rsidR="00326719" w:rsidRPr="00326719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t>Dewdas</w:t>
            </w:r>
            <w:proofErr w:type="spellEnd"/>
            <w:r w:rsidR="00326719" w:rsidRPr="00326719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t xml:space="preserve"> technology private limited</w:t>
            </w:r>
            <w:r w:rsidR="00D12A8C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t xml:space="preserve">            </w:t>
            </w:r>
            <w:proofErr w:type="spellStart"/>
            <w:r w:rsidR="00D12A8C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bangalore</w:t>
            </w:r>
            <w:proofErr w:type="spellEnd"/>
            <w:r w:rsidR="00D12A8C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. </w:t>
            </w:r>
            <w:r w:rsidR="00326719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Experience in </w:t>
            </w:r>
            <w:r w:rsidR="00326719" w:rsidRPr="00326719"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</w:rPr>
              <w:t>CATIA</w:t>
            </w:r>
            <w:r w:rsidR="00326719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part design, drafting and part assembly</w:t>
            </w:r>
            <w:r w:rsidR="001A5E21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</w:t>
            </w:r>
            <w:r w:rsidR="00540C82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(Experience-10months)</w:t>
            </w:r>
          </w:p>
          <w:p w14:paraId="0F9BC56B" w14:textId="77777777" w:rsidR="00D12A8C" w:rsidRPr="007355AC" w:rsidRDefault="00D12A8C" w:rsidP="007355AC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</w:p>
          <w:p w14:paraId="098B180E" w14:textId="77777777" w:rsidR="00BC5FF3" w:rsidRDefault="00BC5FF3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</w:p>
          <w:p w14:paraId="38268A7B" w14:textId="4D960F54" w:rsidR="00F835E3" w:rsidRDefault="00793B29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 xml:space="preserve">Programming </w:t>
            </w:r>
            <w:r w:rsidR="00E51886"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Skill</w:t>
            </w:r>
          </w:p>
          <w:p w14:paraId="399B6FC5" w14:textId="77777777" w:rsidR="00F835E3" w:rsidRDefault="00793B29">
            <w:pPr>
              <w:pStyle w:val="headinggappadding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1B1B9F4D" w14:textId="77777777" w:rsidR="00F835E3" w:rsidRDefault="00793B29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054F03B8" w14:textId="77777777" w:rsidR="00E51886" w:rsidRDefault="00E80855" w:rsidP="00E51886">
            <w:pPr>
              <w:pStyle w:val="p"/>
              <w:numPr>
                <w:ilvl w:val="0"/>
                <w:numId w:val="7"/>
              </w:numPr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P</w:t>
            </w:r>
            <w:r w:rsidR="00793B29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ython</w:t>
            </w:r>
            <w:r w:rsidR="00E51886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</w:t>
            </w:r>
          </w:p>
          <w:p w14:paraId="7BE764C1" w14:textId="77777777" w:rsidR="00E51886" w:rsidRDefault="00E51886" w:rsidP="00E51886">
            <w:pPr>
              <w:pStyle w:val="p"/>
              <w:numPr>
                <w:ilvl w:val="0"/>
                <w:numId w:val="7"/>
              </w:numPr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Html</w:t>
            </w:r>
            <w:r w:rsidRPr="00E51886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</w:t>
            </w:r>
          </w:p>
          <w:p w14:paraId="0DBB126F" w14:textId="42456959" w:rsidR="00BC5FF3" w:rsidRPr="00E51886" w:rsidRDefault="00E51886" w:rsidP="00E51886">
            <w:pPr>
              <w:pStyle w:val="p"/>
              <w:numPr>
                <w:ilvl w:val="0"/>
                <w:numId w:val="7"/>
              </w:numPr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 w:rsidRPr="00E51886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C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SS</w:t>
            </w:r>
          </w:p>
          <w:p w14:paraId="5CBEEE69" w14:textId="77777777" w:rsidR="00F835E3" w:rsidRDefault="00793B29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Project</w:t>
            </w:r>
          </w:p>
          <w:p w14:paraId="23CD13EE" w14:textId="77777777" w:rsidR="00F835E3" w:rsidRDefault="00793B29">
            <w:pPr>
              <w:pStyle w:val="headinggappadding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0D824683" w14:textId="77777777" w:rsidR="00F835E3" w:rsidRDefault="00F835E3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</w:p>
          <w:p w14:paraId="59D7DA24" w14:textId="77777777" w:rsidR="00497F1F" w:rsidRPr="00497F1F" w:rsidRDefault="00497F1F" w:rsidP="00497F1F">
            <w:pPr>
              <w:pStyle w:val="p"/>
              <w:numPr>
                <w:ilvl w:val="0"/>
                <w:numId w:val="6"/>
              </w:numPr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 w:rsidRPr="00497F1F"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  <w:t xml:space="preserve">Vision based flow visualization system </w:t>
            </w:r>
          </w:p>
          <w:p w14:paraId="48D88D04" w14:textId="6BD095E4" w:rsidR="00497F1F" w:rsidRDefault="00793B29" w:rsidP="00497F1F">
            <w:pPr>
              <w:pStyle w:val="p"/>
              <w:numPr>
                <w:ilvl w:val="0"/>
                <w:numId w:val="6"/>
              </w:numPr>
              <w:spacing w:line="400" w:lineRule="atLeast"/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</w:pPr>
            <w:r w:rsidRPr="00497F1F"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  <w:t xml:space="preserve">Design and development </w:t>
            </w:r>
            <w:r w:rsidR="00E51886"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  <w:t xml:space="preserve">of AUTOMATIC INCENSE </w:t>
            </w:r>
            <w:r w:rsidR="00326719"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  <w:t>burner</w:t>
            </w:r>
          </w:p>
          <w:p w14:paraId="6961F1D4" w14:textId="48032821" w:rsidR="00E51886" w:rsidRDefault="00E51886" w:rsidP="00497F1F">
            <w:pPr>
              <w:pStyle w:val="p"/>
              <w:numPr>
                <w:ilvl w:val="0"/>
                <w:numId w:val="6"/>
              </w:numPr>
              <w:spacing w:line="400" w:lineRule="atLeast"/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  <w:t xml:space="preserve">Design and development of aircraft cockpit lightning panel </w:t>
            </w:r>
            <w:r w:rsidR="001A5E21"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  <w:t xml:space="preserve">for Aero </w:t>
            </w:r>
            <w:proofErr w:type="spellStart"/>
            <w:r w:rsidR="001A5E21"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  <w:t>india</w:t>
            </w:r>
            <w:proofErr w:type="spellEnd"/>
            <w:r w:rsidR="001A5E21"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  <w:t xml:space="preserve"> 2023</w:t>
            </w:r>
          </w:p>
          <w:p w14:paraId="107B7BBF" w14:textId="77777777" w:rsidR="009804E2" w:rsidRPr="00497F1F" w:rsidRDefault="009804E2" w:rsidP="009804E2">
            <w:pPr>
              <w:pStyle w:val="p"/>
              <w:spacing w:line="400" w:lineRule="atLeast"/>
              <w:ind w:left="2180"/>
              <w:rPr>
                <w:rStyle w:val="Strong1"/>
                <w:rFonts w:ascii="Century Gothic" w:eastAsia="Century Gothic" w:hAnsi="Century Gothic" w:cs="Century Gothic"/>
                <w:bCs/>
                <w:color w:val="343434"/>
                <w:spacing w:val="4"/>
                <w:sz w:val="22"/>
                <w:szCs w:val="22"/>
              </w:rPr>
            </w:pPr>
          </w:p>
          <w:p w14:paraId="36A6A88C" w14:textId="77777777" w:rsidR="00F835E3" w:rsidRDefault="00793B29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Certifications</w:t>
            </w:r>
          </w:p>
          <w:p w14:paraId="329CD163" w14:textId="77777777" w:rsidR="00F835E3" w:rsidRDefault="00793B29">
            <w:pPr>
              <w:pStyle w:val="headinggappadding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4519843A" w14:textId="77777777" w:rsidR="00F835E3" w:rsidRDefault="00793B29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tbl>
            <w:tblPr>
              <w:tblStyle w:val="divdocumentdivfirstparagraph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5736"/>
            </w:tblGrid>
            <w:tr w:rsidR="00F835E3" w14:paraId="2B0323B8" w14:textId="77777777">
              <w:tc>
                <w:tcPr>
                  <w:tcW w:w="131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7EF286EC" w14:textId="77777777" w:rsidR="00F835E3" w:rsidRDefault="00793B29">
                  <w:pPr>
                    <w:spacing w:line="40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2020-12</w:t>
                  </w:r>
                </w:p>
              </w:tc>
              <w:tc>
                <w:tcPr>
                  <w:tcW w:w="53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92F147B" w14:textId="77777777" w:rsidR="00F835E3" w:rsidRDefault="00793B29">
                  <w:pPr>
                    <w:spacing w:line="40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736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E317931" w14:textId="219F6344" w:rsidR="00F835E3" w:rsidRDefault="00793B29">
                  <w:pPr>
                    <w:pStyle w:val="p"/>
                    <w:spacing w:line="40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DA6875"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2"/>
                      <w:szCs w:val="22"/>
                    </w:rPr>
                    <w:t xml:space="preserve">Roots Industries India Limited </w:t>
                  </w:r>
                  <w:r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[Stamping,</w:t>
                  </w:r>
                  <w:r w:rsidR="00FD4A2C"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Die casting and Injection</w:t>
                  </w:r>
                  <w:r w:rsidR="00FD4A2C"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Moulding</w:t>
                  </w:r>
                  <w:proofErr w:type="spellEnd"/>
                  <w:r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] -</w:t>
                  </w:r>
                  <w:r w:rsidRPr="00DA6875"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28days</w:t>
                  </w:r>
                </w:p>
              </w:tc>
            </w:tr>
          </w:tbl>
          <w:p w14:paraId="327E184B" w14:textId="77777777" w:rsidR="00F835E3" w:rsidRDefault="00F835E3">
            <w:pPr>
              <w:rPr>
                <w:vanish/>
              </w:rPr>
            </w:pPr>
          </w:p>
          <w:tbl>
            <w:tblPr>
              <w:tblStyle w:val="divdocumentdivparagraph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5736"/>
            </w:tblGrid>
            <w:tr w:rsidR="00F835E3" w14:paraId="5F8AF97B" w14:textId="77777777"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A76D5E8" w14:textId="77777777" w:rsidR="00F835E3" w:rsidRDefault="00793B29">
                  <w:pPr>
                    <w:spacing w:line="40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2021-06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BF8E4E6" w14:textId="77777777" w:rsidR="00F835E3" w:rsidRDefault="00793B29">
                  <w:pPr>
                    <w:spacing w:line="40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736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06720734" w14:textId="64BD04E2" w:rsidR="00F835E3" w:rsidRDefault="00793B29">
                  <w:pPr>
                    <w:pStyle w:val="p"/>
                    <w:spacing w:line="40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Central Institute of Petrochemical Engineeri</w:t>
                  </w:r>
                  <w:r w:rsidR="00DA6875"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ng &amp; Technology(</w:t>
                  </w:r>
                  <w:r w:rsidR="00DA6875" w:rsidRPr="00DA6875"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2"/>
                      <w:szCs w:val="22"/>
                    </w:rPr>
                    <w:t>CIPET</w:t>
                  </w:r>
                  <w:r w:rsidR="00DA6875"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),</w:t>
                  </w:r>
                  <w:r w:rsidR="00FD4A2C"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DA6875"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Palakad</w:t>
                  </w:r>
                  <w:proofErr w:type="spellEnd"/>
                  <w:r w:rsidR="00DA6875"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</w:t>
                  </w:r>
                  <w:r w:rsidR="00DA6875" w:rsidRPr="00DA6875"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8</w:t>
                  </w:r>
                  <w:r w:rsidRPr="00DA6875"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days</w:t>
                  </w:r>
                </w:p>
              </w:tc>
            </w:tr>
          </w:tbl>
          <w:p w14:paraId="7191C83C" w14:textId="77777777" w:rsidR="00F835E3" w:rsidRDefault="00F835E3">
            <w:pPr>
              <w:rPr>
                <w:vanish/>
              </w:rPr>
            </w:pPr>
          </w:p>
          <w:tbl>
            <w:tblPr>
              <w:tblStyle w:val="divdocumentdivparagraph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5736"/>
            </w:tblGrid>
            <w:tr w:rsidR="00F835E3" w14:paraId="620650B2" w14:textId="77777777"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00BB9CDD" w14:textId="77777777" w:rsidR="008630B0" w:rsidRDefault="00793B29" w:rsidP="0066701F">
                  <w:pPr>
                    <w:spacing w:line="400" w:lineRule="atLeast"/>
                    <w:ind w:right="339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2019-11</w:t>
                  </w:r>
                  <w:r w:rsidR="008630B0"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 </w:t>
                  </w:r>
                </w:p>
                <w:p w14:paraId="387D6F86" w14:textId="77777777" w:rsidR="008630B0" w:rsidRDefault="008630B0">
                  <w:pPr>
                    <w:spacing w:line="40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</w:p>
                <w:p w14:paraId="3F2C4C16" w14:textId="77777777" w:rsidR="00F835E3" w:rsidRDefault="008630B0">
                  <w:pPr>
                    <w:spacing w:line="40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2022-7</w:t>
                  </w:r>
                </w:p>
                <w:p w14:paraId="216FB638" w14:textId="77777777" w:rsidR="008630B0" w:rsidRDefault="008630B0">
                  <w:pPr>
                    <w:spacing w:line="40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5AE4E18" w14:textId="77777777" w:rsidR="00F835E3" w:rsidRDefault="00793B29">
                  <w:pPr>
                    <w:spacing w:line="40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736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AF6E110" w14:textId="77777777" w:rsidR="00F835E3" w:rsidRDefault="00793B29">
                  <w:pPr>
                    <w:pStyle w:val="p"/>
                    <w:spacing w:line="40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AutoCA</w:t>
                  </w:r>
                  <w:r w:rsidR="008630B0"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 2D and 3D course completion from</w:t>
                  </w:r>
                  <w:r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Pr="00DA6875"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2"/>
                      <w:szCs w:val="22"/>
                    </w:rPr>
                    <w:t xml:space="preserve">VRET </w:t>
                  </w:r>
                  <w:proofErr w:type="spellStart"/>
                  <w:r w:rsidRPr="00DA6875"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2"/>
                      <w:szCs w:val="22"/>
                    </w:rPr>
                    <w:t>cit</w:t>
                  </w:r>
                  <w:proofErr w:type="spellEnd"/>
                  <w:r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campus</w:t>
                  </w:r>
                </w:p>
                <w:p w14:paraId="0C24DD56" w14:textId="77777777" w:rsidR="008630B0" w:rsidRDefault="008630B0">
                  <w:pPr>
                    <w:pStyle w:val="p"/>
                    <w:spacing w:line="40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Catia V5 from scratch to professional level  from</w:t>
                  </w:r>
                </w:p>
                <w:p w14:paraId="7D4BDA65" w14:textId="77777777" w:rsidR="008630B0" w:rsidRPr="008630B0" w:rsidRDefault="008630B0">
                  <w:pPr>
                    <w:pStyle w:val="p"/>
                    <w:spacing w:line="40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2"/>
                      <w:szCs w:val="22"/>
                    </w:rPr>
                  </w:pPr>
                  <w:r w:rsidRPr="008630B0"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2"/>
                      <w:szCs w:val="22"/>
                    </w:rPr>
                    <w:t>UDEMY</w:t>
                  </w:r>
                </w:p>
              </w:tc>
            </w:tr>
          </w:tbl>
          <w:p w14:paraId="2752AE2F" w14:textId="77777777" w:rsidR="00F835E3" w:rsidRDefault="00F835E3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</w:p>
          <w:p w14:paraId="29F0FBAB" w14:textId="77777777" w:rsidR="00F835E3" w:rsidRDefault="00793B29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Industrial Exposure</w:t>
            </w:r>
          </w:p>
          <w:p w14:paraId="1CF3AA9C" w14:textId="77777777" w:rsidR="00F835E3" w:rsidRDefault="00793B29">
            <w:pPr>
              <w:pStyle w:val="headinggappadding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4AE4F432" w14:textId="77777777" w:rsidR="00F835E3" w:rsidRDefault="00793B29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4C78ED9E" w14:textId="0E2962B9" w:rsidR="00F835E3" w:rsidRDefault="0066701F" w:rsidP="0066701F">
            <w:pPr>
              <w:pStyle w:val="p"/>
              <w:spacing w:line="400" w:lineRule="atLeast"/>
              <w:ind w:left="1817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 xml:space="preserve"> </w:t>
            </w:r>
            <w:r w:rsidR="00793B29"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Sakthi Auto Components Erode</w:t>
            </w:r>
            <w:r w:rsidR="00793B29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,</w:t>
            </w:r>
            <w:r w:rsidR="00FD4A2C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</w:t>
            </w:r>
            <w:r w:rsidR="00793B29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(Casting,</w:t>
            </w:r>
            <w:r w:rsidR="00FD4A2C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</w:t>
            </w:r>
            <w:r w:rsidR="00793B29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Machining 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 </w:t>
            </w:r>
            <w:r w:rsidR="00793B29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                                                 and </w:t>
            </w:r>
            <w:r w:rsidR="00793B29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Manufact</w:t>
            </w:r>
            <w:r w:rsidR="00DA6875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uring of automobile brake disc)</w:t>
            </w:r>
            <w:r w:rsidR="00793B29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2days</w:t>
            </w:r>
          </w:p>
          <w:p w14:paraId="1E57F368" w14:textId="77777777" w:rsidR="001F58A0" w:rsidRDefault="001F58A0" w:rsidP="0066701F">
            <w:pPr>
              <w:pStyle w:val="p"/>
              <w:spacing w:line="400" w:lineRule="atLeast"/>
              <w:ind w:left="1817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56409CDD" w14:textId="73D359CF" w:rsidR="00F835E3" w:rsidRPr="00DA6875" w:rsidRDefault="00793B29" w:rsidP="00DA6875">
            <w:pPr>
              <w:pStyle w:val="p"/>
              <w:spacing w:line="400" w:lineRule="atLeast"/>
              <w:ind w:left="182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Sakthi Diary Division Pollachi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,(Refrigeration of milk products,</w:t>
            </w:r>
            <w:r w:rsidR="00FD4A2C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</w:t>
            </w:r>
            <w:r w:rsidR="00DA6875"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Packaging and storing of milk)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2days</w:t>
            </w:r>
          </w:p>
          <w:p w14:paraId="5249409A" w14:textId="77777777" w:rsidR="00F835E3" w:rsidRDefault="00793B29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Hobbies</w:t>
            </w:r>
          </w:p>
          <w:p w14:paraId="5F402790" w14:textId="77777777" w:rsidR="00F835E3" w:rsidRDefault="00793B29">
            <w:pPr>
              <w:pStyle w:val="headinggappadding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3B3AB46D" w14:textId="77777777" w:rsidR="00DA6875" w:rsidRDefault="00793B29" w:rsidP="00DA6875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  <w:r w:rsidR="00DA6875"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 xml:space="preserve">                                         </w:t>
            </w:r>
          </w:p>
          <w:p w14:paraId="56288FC4" w14:textId="3418A194" w:rsidR="00CF0F7E" w:rsidRDefault="00CF0F7E" w:rsidP="00CF0F7E">
            <w:pPr>
              <w:pStyle w:val="headinggapdiv"/>
              <w:numPr>
                <w:ilvl w:val="0"/>
                <w:numId w:val="8"/>
              </w:numP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Video editing</w:t>
            </w:r>
          </w:p>
          <w:p w14:paraId="2FFB8009" w14:textId="3B83A095" w:rsidR="00CF0F7E" w:rsidRDefault="00CF0F7E" w:rsidP="00CF0F7E">
            <w:pPr>
              <w:pStyle w:val="headinggapdiv"/>
              <w:numPr>
                <w:ilvl w:val="0"/>
                <w:numId w:val="8"/>
              </w:numP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Listening to music</w:t>
            </w:r>
          </w:p>
          <w:p w14:paraId="43B4578F" w14:textId="77777777" w:rsidR="00CF0F7E" w:rsidRDefault="00CF0F7E" w:rsidP="001F58A0">
            <w:pPr>
              <w:pStyle w:val="headinggapdiv"/>
              <w:ind w:left="2028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46A9EEA3" w14:textId="77777777" w:rsidR="00CF0F7E" w:rsidRDefault="00CF0F7E" w:rsidP="00CF0F7E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6D2027B2" w14:textId="37D928F4" w:rsidR="00F835E3" w:rsidRDefault="00F835E3">
            <w:pPr>
              <w:pStyle w:val="p"/>
              <w:spacing w:line="400" w:lineRule="atLeast"/>
              <w:ind w:left="182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3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059FBB2C" w14:textId="77777777" w:rsidR="00F835E3" w:rsidRDefault="00F835E3">
            <w:pPr>
              <w:pStyle w:val="middleleftpaddingcellParagraph"/>
              <w:spacing w:line="400" w:lineRule="atLeast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31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5BDC42DA" w14:textId="77777777" w:rsidR="00F835E3" w:rsidRDefault="00F835E3">
            <w:pPr>
              <w:pStyle w:val="middleleftpaddingcellParagraph"/>
              <w:spacing w:line="400" w:lineRule="atLeast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3090" w:type="dxa"/>
            <w:shd w:val="clear" w:color="auto" w:fill="F4F4F4"/>
            <w:tcMar>
              <w:top w:w="305" w:type="dxa"/>
              <w:left w:w="5" w:type="dxa"/>
              <w:bottom w:w="305" w:type="dxa"/>
              <w:right w:w="5" w:type="dxa"/>
            </w:tcMar>
            <w:hideMark/>
          </w:tcPr>
          <w:p w14:paraId="2BFD840E" w14:textId="77777777" w:rsidR="00F835E3" w:rsidRDefault="00F835E3">
            <w:pPr>
              <w:spacing w:line="2010" w:lineRule="atLeast"/>
            </w:pPr>
          </w:p>
          <w:p w14:paraId="37BFE547" w14:textId="5C8062E3" w:rsidR="00F835E3" w:rsidRDefault="00E51886">
            <w:pPr>
              <w:pStyle w:val="documentprflPic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Fonts w:ascii="Century Gothic" w:eastAsia="Century Gothic" w:hAnsi="Century Gothic" w:cs="Century Gothic"/>
                <w:noProof/>
                <w:color w:val="343434"/>
                <w:spacing w:val="4"/>
                <w:sz w:val="22"/>
                <w:szCs w:val="22"/>
              </w:rPr>
              <w:drawing>
                <wp:inline distT="0" distB="0" distL="0" distR="0" wp14:anchorId="445E748F" wp14:editId="07944F73">
                  <wp:extent cx="1722120" cy="211351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174" cy="2131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BA69D" w14:textId="77777777" w:rsidR="00F835E3" w:rsidRDefault="00793B29">
            <w:pPr>
              <w:pStyle w:val="divdocumentSECTIONCNTCsectiongapdiv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  <w:t> </w:t>
            </w:r>
          </w:p>
          <w:p w14:paraId="3AC3BC5D" w14:textId="77777777" w:rsidR="00F835E3" w:rsidRDefault="00793B29">
            <w:pPr>
              <w:pStyle w:val="divdocumentsectiontitle"/>
              <w:spacing w:line="440" w:lineRule="atLeast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  <w:t>Contact</w:t>
            </w:r>
          </w:p>
          <w:p w14:paraId="021E01C6" w14:textId="77777777" w:rsidR="00F835E3" w:rsidRDefault="00793B29">
            <w:pPr>
              <w:pStyle w:val="headinggappadding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5436AF11" w14:textId="77777777" w:rsidR="00F835E3" w:rsidRDefault="00793B29">
            <w:pPr>
              <w:pStyle w:val="headinggapdiv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50E70A7A" w14:textId="77777777" w:rsidR="00F835E3" w:rsidRDefault="00793B29">
            <w:pPr>
              <w:pStyle w:val="divdocumenttxtBold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Address </w:t>
            </w:r>
          </w:p>
          <w:p w14:paraId="4A89B8FF" w14:textId="77777777" w:rsidR="00F835E3" w:rsidRDefault="00793B29">
            <w:pPr>
              <w:pStyle w:val="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Salem, India 636453</w:t>
            </w:r>
          </w:p>
          <w:p w14:paraId="208ADDD7" w14:textId="77777777" w:rsidR="00F835E3" w:rsidRDefault="00793B29">
            <w:pPr>
              <w:pStyle w:val="divdocumenttxtBold"/>
              <w:spacing w:before="100"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Phone </w:t>
            </w:r>
          </w:p>
          <w:p w14:paraId="0A6D345C" w14:textId="77777777" w:rsidR="00F835E3" w:rsidRDefault="00793B29">
            <w:pPr>
              <w:pStyle w:val="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+91 6382203297</w:t>
            </w:r>
          </w:p>
          <w:p w14:paraId="1A7E6A31" w14:textId="77777777" w:rsidR="00F835E3" w:rsidRDefault="00793B29">
            <w:pPr>
              <w:pStyle w:val="divdocumenttxtBold"/>
              <w:spacing w:before="100"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E-mail </w:t>
            </w:r>
          </w:p>
          <w:p w14:paraId="7EBC9930" w14:textId="6EE7973A" w:rsidR="00FE1745" w:rsidRDefault="00793B29">
            <w:pPr>
              <w:pStyle w:val="divdocumentword-breakParagraph"/>
              <w:spacing w:line="400" w:lineRule="atLeast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chandru</w:t>
            </w:r>
            <w:r w:rsidR="00D12A8C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info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455@gmail</w:t>
            </w:r>
          </w:p>
          <w:p w14:paraId="244DB9E7" w14:textId="77777777" w:rsidR="00F835E3" w:rsidRDefault="00793B29">
            <w:pPr>
              <w:pStyle w:val="divdocumentword-breakParagraph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.com</w:t>
            </w:r>
          </w:p>
          <w:p w14:paraId="54E1A94F" w14:textId="77777777" w:rsidR="00F835E3" w:rsidRDefault="00793B29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  <w:t> </w:t>
            </w:r>
          </w:p>
          <w:p w14:paraId="70292618" w14:textId="77777777" w:rsidR="00F835E3" w:rsidRDefault="00793B29">
            <w:pPr>
              <w:pStyle w:val="divdocumentsectiontitle"/>
              <w:spacing w:line="440" w:lineRule="atLeast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  <w:t>Skills</w:t>
            </w:r>
          </w:p>
          <w:p w14:paraId="75A76438" w14:textId="77777777" w:rsidR="00F835E3" w:rsidRDefault="00793B29">
            <w:pPr>
              <w:pStyle w:val="headinggappadding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31BCC223" w14:textId="77777777" w:rsidR="00F835E3" w:rsidRDefault="00793B29">
            <w:pPr>
              <w:pStyle w:val="headinggapdiv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3170940E" w14:textId="77777777" w:rsidR="00F835E3" w:rsidRDefault="00793B29" w:rsidP="008B7280">
            <w:pPr>
              <w:pStyle w:val="p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>Flexible and Adaptable</w:t>
            </w:r>
          </w:p>
          <w:p w14:paraId="46ECA0AC" w14:textId="77777777" w:rsidR="00F835E3" w:rsidRDefault="00793B29">
            <w:pPr>
              <w:pStyle w:val="p"/>
              <w:spacing w:before="200"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>Active Listening</w:t>
            </w:r>
          </w:p>
          <w:p w14:paraId="7EDCBA2D" w14:textId="77777777" w:rsidR="00F835E3" w:rsidRDefault="00793B29">
            <w:pPr>
              <w:pStyle w:val="p"/>
              <w:spacing w:before="200"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>Teamwork and Collaboration</w:t>
            </w:r>
          </w:p>
          <w:p w14:paraId="74DF4C6D" w14:textId="77777777" w:rsidR="00F835E3" w:rsidRDefault="00793B29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  <w:t> </w:t>
            </w:r>
          </w:p>
          <w:p w14:paraId="3583EA02" w14:textId="77777777" w:rsidR="00F835E3" w:rsidRDefault="00793B29">
            <w:pPr>
              <w:pStyle w:val="divdocumentsectiontitle"/>
              <w:spacing w:line="440" w:lineRule="atLeast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  <w:t>Languages</w:t>
            </w:r>
          </w:p>
          <w:p w14:paraId="20B524AC" w14:textId="77777777" w:rsidR="00F835E3" w:rsidRDefault="00793B29">
            <w:pPr>
              <w:pStyle w:val="headinggappadding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604C9B12" w14:textId="77777777" w:rsidR="00F835E3" w:rsidRDefault="00793B29">
            <w:pPr>
              <w:pStyle w:val="headinggapdiv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75E5F167" w14:textId="77777777" w:rsidR="00F835E3" w:rsidRDefault="00793B29">
            <w:pPr>
              <w:pStyle w:val="p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>English</w:t>
            </w:r>
          </w:p>
          <w:p w14:paraId="116B03E4" w14:textId="77777777" w:rsidR="00F835E3" w:rsidRDefault="00793B29">
            <w:pPr>
              <w:pStyle w:val="p"/>
              <w:spacing w:before="200"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>Tamil</w:t>
            </w:r>
          </w:p>
        </w:tc>
        <w:tc>
          <w:tcPr>
            <w:tcW w:w="31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518104E3" w14:textId="77777777" w:rsidR="00F835E3" w:rsidRDefault="00F835E3">
            <w:pPr>
              <w:pStyle w:val="rightpaddingcellParagraph"/>
              <w:shd w:val="clear" w:color="auto" w:fill="auto"/>
              <w:spacing w:line="400" w:lineRule="atLeast"/>
              <w:rPr>
                <w:rStyle w:val="rightpaddingcell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</w:p>
        </w:tc>
      </w:tr>
    </w:tbl>
    <w:p w14:paraId="2D97C660" w14:textId="77777777" w:rsidR="00F835E3" w:rsidRDefault="00793B29">
      <w:pPr>
        <w:spacing w:line="20" w:lineRule="auto"/>
        <w:rPr>
          <w:rFonts w:ascii="Century Gothic" w:eastAsia="Century Gothic" w:hAnsi="Century Gothic" w:cs="Century Gothic"/>
          <w:color w:val="343434"/>
          <w:sz w:val="22"/>
          <w:szCs w:val="22"/>
        </w:rPr>
      </w:pPr>
      <w:r>
        <w:rPr>
          <w:color w:val="FFFFFF"/>
          <w:sz w:val="2"/>
        </w:rPr>
        <w:t>.</w:t>
      </w:r>
    </w:p>
    <w:sectPr w:rsidR="00F835E3" w:rsidSect="00F835E3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F20D6DD-027B-4C8B-9827-8C0FF254CBE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B5340149-C8F6-4B90-BF9B-556B2B22D6D0}"/>
    <w:embedBold r:id="rId3" w:fontKey="{B770D5F4-4725-4645-8BF2-625E644531FF}"/>
    <w:embedItalic r:id="rId4" w:fontKey="{C714C068-627D-4B23-8992-82B0A4F881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C8BC92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32E2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1085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88AD7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6507B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BD08F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7C48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4B61B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72A95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2B4DF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9A9C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C668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420B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BB61B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1C0F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E0246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732DA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980FF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82A3D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86072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5A87E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3AEA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5C02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9A58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4649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1566C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54B5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E022B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0811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8EAB2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F631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5B41A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FCDC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36E5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2261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70878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340484"/>
    <w:multiLevelType w:val="hybridMultilevel"/>
    <w:tmpl w:val="D2883220"/>
    <w:lvl w:ilvl="0" w:tplc="40090001">
      <w:start w:val="1"/>
      <w:numFmt w:val="bullet"/>
      <w:lvlText w:val=""/>
      <w:lvlJc w:val="left"/>
      <w:pPr>
        <w:ind w:left="23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</w:abstractNum>
  <w:abstractNum w:abstractNumId="5" w15:restartNumberingAfterBreak="0">
    <w:nsid w:val="24D65AC7"/>
    <w:multiLevelType w:val="hybridMultilevel"/>
    <w:tmpl w:val="C06EF26A"/>
    <w:lvl w:ilvl="0" w:tplc="E0A4808A">
      <w:start w:val="1"/>
      <w:numFmt w:val="decimal"/>
      <w:lvlText w:val="%1."/>
      <w:lvlJc w:val="left"/>
      <w:pPr>
        <w:ind w:left="2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00" w:hanging="360"/>
      </w:pPr>
    </w:lvl>
    <w:lvl w:ilvl="2" w:tplc="4009001B" w:tentative="1">
      <w:start w:val="1"/>
      <w:numFmt w:val="lowerRoman"/>
      <w:lvlText w:val="%3."/>
      <w:lvlJc w:val="right"/>
      <w:pPr>
        <w:ind w:left="3620" w:hanging="180"/>
      </w:pPr>
    </w:lvl>
    <w:lvl w:ilvl="3" w:tplc="4009000F" w:tentative="1">
      <w:start w:val="1"/>
      <w:numFmt w:val="decimal"/>
      <w:lvlText w:val="%4."/>
      <w:lvlJc w:val="left"/>
      <w:pPr>
        <w:ind w:left="4340" w:hanging="360"/>
      </w:pPr>
    </w:lvl>
    <w:lvl w:ilvl="4" w:tplc="40090019" w:tentative="1">
      <w:start w:val="1"/>
      <w:numFmt w:val="lowerLetter"/>
      <w:lvlText w:val="%5."/>
      <w:lvlJc w:val="left"/>
      <w:pPr>
        <w:ind w:left="5060" w:hanging="360"/>
      </w:pPr>
    </w:lvl>
    <w:lvl w:ilvl="5" w:tplc="4009001B" w:tentative="1">
      <w:start w:val="1"/>
      <w:numFmt w:val="lowerRoman"/>
      <w:lvlText w:val="%6."/>
      <w:lvlJc w:val="right"/>
      <w:pPr>
        <w:ind w:left="5780" w:hanging="180"/>
      </w:pPr>
    </w:lvl>
    <w:lvl w:ilvl="6" w:tplc="4009000F" w:tentative="1">
      <w:start w:val="1"/>
      <w:numFmt w:val="decimal"/>
      <w:lvlText w:val="%7."/>
      <w:lvlJc w:val="left"/>
      <w:pPr>
        <w:ind w:left="6500" w:hanging="360"/>
      </w:pPr>
    </w:lvl>
    <w:lvl w:ilvl="7" w:tplc="40090019" w:tentative="1">
      <w:start w:val="1"/>
      <w:numFmt w:val="lowerLetter"/>
      <w:lvlText w:val="%8."/>
      <w:lvlJc w:val="left"/>
      <w:pPr>
        <w:ind w:left="7220" w:hanging="360"/>
      </w:pPr>
    </w:lvl>
    <w:lvl w:ilvl="8" w:tplc="4009001B" w:tentative="1">
      <w:start w:val="1"/>
      <w:numFmt w:val="lowerRoman"/>
      <w:lvlText w:val="%9."/>
      <w:lvlJc w:val="right"/>
      <w:pPr>
        <w:ind w:left="7940" w:hanging="180"/>
      </w:pPr>
    </w:lvl>
  </w:abstractNum>
  <w:abstractNum w:abstractNumId="6" w15:restartNumberingAfterBreak="0">
    <w:nsid w:val="3F6D6E8C"/>
    <w:multiLevelType w:val="hybridMultilevel"/>
    <w:tmpl w:val="3F38B57A"/>
    <w:lvl w:ilvl="0" w:tplc="0409000F">
      <w:start w:val="1"/>
      <w:numFmt w:val="decimal"/>
      <w:lvlText w:val="%1."/>
      <w:lvlJc w:val="left"/>
      <w:pPr>
        <w:ind w:left="2540" w:hanging="360"/>
      </w:pPr>
    </w:lvl>
    <w:lvl w:ilvl="1" w:tplc="04090019" w:tentative="1">
      <w:start w:val="1"/>
      <w:numFmt w:val="lowerLetter"/>
      <w:lvlText w:val="%2."/>
      <w:lvlJc w:val="left"/>
      <w:pPr>
        <w:ind w:left="3260" w:hanging="360"/>
      </w:pPr>
    </w:lvl>
    <w:lvl w:ilvl="2" w:tplc="0409001B" w:tentative="1">
      <w:start w:val="1"/>
      <w:numFmt w:val="lowerRoman"/>
      <w:lvlText w:val="%3."/>
      <w:lvlJc w:val="right"/>
      <w:pPr>
        <w:ind w:left="3980" w:hanging="180"/>
      </w:pPr>
    </w:lvl>
    <w:lvl w:ilvl="3" w:tplc="0409000F" w:tentative="1">
      <w:start w:val="1"/>
      <w:numFmt w:val="decimal"/>
      <w:lvlText w:val="%4."/>
      <w:lvlJc w:val="left"/>
      <w:pPr>
        <w:ind w:left="4700" w:hanging="360"/>
      </w:pPr>
    </w:lvl>
    <w:lvl w:ilvl="4" w:tplc="04090019" w:tentative="1">
      <w:start w:val="1"/>
      <w:numFmt w:val="lowerLetter"/>
      <w:lvlText w:val="%5."/>
      <w:lvlJc w:val="left"/>
      <w:pPr>
        <w:ind w:left="5420" w:hanging="360"/>
      </w:pPr>
    </w:lvl>
    <w:lvl w:ilvl="5" w:tplc="0409001B" w:tentative="1">
      <w:start w:val="1"/>
      <w:numFmt w:val="lowerRoman"/>
      <w:lvlText w:val="%6."/>
      <w:lvlJc w:val="right"/>
      <w:pPr>
        <w:ind w:left="6140" w:hanging="180"/>
      </w:pPr>
    </w:lvl>
    <w:lvl w:ilvl="6" w:tplc="0409000F" w:tentative="1">
      <w:start w:val="1"/>
      <w:numFmt w:val="decimal"/>
      <w:lvlText w:val="%7."/>
      <w:lvlJc w:val="left"/>
      <w:pPr>
        <w:ind w:left="6860" w:hanging="360"/>
      </w:pPr>
    </w:lvl>
    <w:lvl w:ilvl="7" w:tplc="04090019" w:tentative="1">
      <w:start w:val="1"/>
      <w:numFmt w:val="lowerLetter"/>
      <w:lvlText w:val="%8."/>
      <w:lvlJc w:val="left"/>
      <w:pPr>
        <w:ind w:left="7580" w:hanging="360"/>
      </w:pPr>
    </w:lvl>
    <w:lvl w:ilvl="8" w:tplc="0409001B" w:tentative="1">
      <w:start w:val="1"/>
      <w:numFmt w:val="lowerRoman"/>
      <w:lvlText w:val="%9."/>
      <w:lvlJc w:val="right"/>
      <w:pPr>
        <w:ind w:left="8300" w:hanging="180"/>
      </w:pPr>
    </w:lvl>
  </w:abstractNum>
  <w:abstractNum w:abstractNumId="7" w15:restartNumberingAfterBreak="0">
    <w:nsid w:val="4AD93697"/>
    <w:multiLevelType w:val="hybridMultilevel"/>
    <w:tmpl w:val="DB9451E0"/>
    <w:lvl w:ilvl="0" w:tplc="4009000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5E3"/>
    <w:rsid w:val="000D5176"/>
    <w:rsid w:val="00187A2B"/>
    <w:rsid w:val="001A5E21"/>
    <w:rsid w:val="001A7D2A"/>
    <w:rsid w:val="001F58A0"/>
    <w:rsid w:val="001F6F52"/>
    <w:rsid w:val="002A43BD"/>
    <w:rsid w:val="00326719"/>
    <w:rsid w:val="00387575"/>
    <w:rsid w:val="003B6E11"/>
    <w:rsid w:val="00497F1F"/>
    <w:rsid w:val="00540C82"/>
    <w:rsid w:val="00640389"/>
    <w:rsid w:val="0066701F"/>
    <w:rsid w:val="006C6D67"/>
    <w:rsid w:val="007355AC"/>
    <w:rsid w:val="00793B29"/>
    <w:rsid w:val="0080665A"/>
    <w:rsid w:val="008630B0"/>
    <w:rsid w:val="008B7280"/>
    <w:rsid w:val="009804E2"/>
    <w:rsid w:val="009938CF"/>
    <w:rsid w:val="00AC4A5E"/>
    <w:rsid w:val="00BC5FF3"/>
    <w:rsid w:val="00C213EB"/>
    <w:rsid w:val="00C35955"/>
    <w:rsid w:val="00CF0F7E"/>
    <w:rsid w:val="00D12A8C"/>
    <w:rsid w:val="00D37EDD"/>
    <w:rsid w:val="00D955EB"/>
    <w:rsid w:val="00DA6875"/>
    <w:rsid w:val="00DC0025"/>
    <w:rsid w:val="00DC376A"/>
    <w:rsid w:val="00DE4676"/>
    <w:rsid w:val="00E51886"/>
    <w:rsid w:val="00E569D4"/>
    <w:rsid w:val="00E80855"/>
    <w:rsid w:val="00EB2612"/>
    <w:rsid w:val="00F36B2E"/>
    <w:rsid w:val="00F835E3"/>
    <w:rsid w:val="00FD4A2C"/>
    <w:rsid w:val="00FE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75E5731"/>
  <w15:docId w15:val="{96CDF93B-4118-4935-BCEF-ECD5E43C1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rsid w:val="00F835E3"/>
    <w:pPr>
      <w:spacing w:line="400" w:lineRule="atLeast"/>
    </w:pPr>
    <w:rPr>
      <w:color w:val="343434"/>
    </w:rPr>
  </w:style>
  <w:style w:type="character" w:customStyle="1" w:styleId="divdocumenttopsectiondiv">
    <w:name w:val="div_document_topsection &gt; div"/>
    <w:basedOn w:val="DefaultParagraphFont"/>
    <w:rsid w:val="00F835E3"/>
    <w:rPr>
      <w:shd w:val="clear" w:color="auto" w:fill="1A409A"/>
    </w:rPr>
  </w:style>
  <w:style w:type="paragraph" w:customStyle="1" w:styleId="divdocumenttopsectionsection">
    <w:name w:val="div_document_topsection_section"/>
    <w:basedOn w:val="Normal"/>
    <w:rsid w:val="00F835E3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divfirstparagraph">
    <w:name w:val="div_document_div_firstparagraph"/>
    <w:basedOn w:val="Normal"/>
    <w:rsid w:val="00F835E3"/>
  </w:style>
  <w:style w:type="paragraph" w:customStyle="1" w:styleId="divdocumentname">
    <w:name w:val="div_document_name"/>
    <w:basedOn w:val="Normal"/>
    <w:rsid w:val="00F835E3"/>
    <w:pPr>
      <w:spacing w:line="810" w:lineRule="atLeast"/>
    </w:pPr>
    <w:rPr>
      <w:b/>
      <w:bCs/>
      <w:color w:val="FFFFFF"/>
      <w:sz w:val="72"/>
      <w:szCs w:val="72"/>
    </w:rPr>
  </w:style>
  <w:style w:type="character" w:customStyle="1" w:styleId="span">
    <w:name w:val="span"/>
    <w:basedOn w:val="DefaultParagraphFont"/>
    <w:rsid w:val="00F835E3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  <w:rsid w:val="00F835E3"/>
  </w:style>
  <w:style w:type="character" w:customStyle="1" w:styleId="divdocumentnameCharacter">
    <w:name w:val="div_document_name Character"/>
    <w:basedOn w:val="DefaultParagraphFont"/>
    <w:rsid w:val="00F835E3"/>
    <w:rPr>
      <w:b/>
      <w:bCs/>
      <w:color w:val="FFFFFF"/>
      <w:sz w:val="72"/>
      <w:szCs w:val="72"/>
    </w:rPr>
  </w:style>
  <w:style w:type="paragraph" w:customStyle="1" w:styleId="documentresumeTitle">
    <w:name w:val="document_resumeTitle"/>
    <w:basedOn w:val="Normal"/>
    <w:rsid w:val="00F835E3"/>
    <w:pPr>
      <w:spacing w:line="500" w:lineRule="atLeast"/>
    </w:pPr>
    <w:rPr>
      <w:color w:val="FFFFFF"/>
      <w:sz w:val="36"/>
      <w:szCs w:val="36"/>
    </w:rPr>
  </w:style>
  <w:style w:type="character" w:customStyle="1" w:styleId="documentresumeTitleCharacter">
    <w:name w:val="document_resumeTitle Character"/>
    <w:basedOn w:val="DefaultParagraphFont"/>
    <w:rsid w:val="00F835E3"/>
    <w:rPr>
      <w:color w:val="FFFFFF"/>
      <w:sz w:val="36"/>
      <w:szCs w:val="36"/>
    </w:rPr>
  </w:style>
  <w:style w:type="table" w:customStyle="1" w:styleId="divdocumentdivnotparentContainer">
    <w:name w:val="div_document &gt; div_not(.parentContainer)"/>
    <w:basedOn w:val="TableNormal"/>
    <w:rsid w:val="00F835E3"/>
    <w:tblPr/>
    <w:trPr>
      <w:hidden/>
    </w:trPr>
  </w:style>
  <w:style w:type="character" w:customStyle="1" w:styleId="leftpaddingcell">
    <w:name w:val="leftpaddingcell"/>
    <w:basedOn w:val="DefaultParagraphFont"/>
    <w:rsid w:val="00F835E3"/>
  </w:style>
  <w:style w:type="paragraph" w:customStyle="1" w:styleId="leftpaddingcellParagraph">
    <w:name w:val="leftpaddingcell Paragraph"/>
    <w:basedOn w:val="Normal"/>
    <w:rsid w:val="00F835E3"/>
  </w:style>
  <w:style w:type="character" w:customStyle="1" w:styleId="divdocumentleft-box">
    <w:name w:val="div_document_left-box"/>
    <w:basedOn w:val="DefaultParagraphFont"/>
    <w:rsid w:val="00F835E3"/>
    <w:rPr>
      <w:spacing w:val="4"/>
    </w:rPr>
  </w:style>
  <w:style w:type="paragraph" w:customStyle="1" w:styleId="divdocumentleft-boxsectionnth-child1">
    <w:name w:val="div_document_left-box_section_nth-child(1)"/>
    <w:basedOn w:val="Normal"/>
    <w:rsid w:val="00F835E3"/>
  </w:style>
  <w:style w:type="paragraph" w:customStyle="1" w:styleId="divdocumentsectionnth-child1sectiongapdiv">
    <w:name w:val="div_document_section_nth-child(1)_sectiongapdiv"/>
    <w:basedOn w:val="Normal"/>
    <w:rsid w:val="00F835E3"/>
    <w:rPr>
      <w:vanish/>
    </w:rPr>
  </w:style>
  <w:style w:type="paragraph" w:customStyle="1" w:styleId="divdocumentleft-boxsummaryparagraph">
    <w:name w:val="div_document_left-box_summary_paragraph"/>
    <w:basedOn w:val="Normal"/>
    <w:rsid w:val="00F835E3"/>
  </w:style>
  <w:style w:type="paragraph" w:customStyle="1" w:styleId="divdocumentleft-boxsummaryparagraphsinglecolumn">
    <w:name w:val="div_document_left-box_summary_paragraph_singlecolumn"/>
    <w:basedOn w:val="Normal"/>
    <w:rsid w:val="00F835E3"/>
  </w:style>
  <w:style w:type="paragraph" w:customStyle="1" w:styleId="p">
    <w:name w:val="p"/>
    <w:basedOn w:val="Normal"/>
    <w:rsid w:val="00F835E3"/>
  </w:style>
  <w:style w:type="paragraph" w:customStyle="1" w:styleId="div">
    <w:name w:val="div"/>
    <w:basedOn w:val="Normal"/>
    <w:rsid w:val="00F835E3"/>
  </w:style>
  <w:style w:type="paragraph" w:customStyle="1" w:styleId="divdocumentsectiongapdiv">
    <w:name w:val="div_document_sectiongapdiv"/>
    <w:basedOn w:val="Normal"/>
    <w:rsid w:val="00F835E3"/>
    <w:pPr>
      <w:spacing w:line="400" w:lineRule="atLeast"/>
    </w:pPr>
  </w:style>
  <w:style w:type="paragraph" w:customStyle="1" w:styleId="divdocumentdivheading">
    <w:name w:val="div_document_div_heading"/>
    <w:basedOn w:val="Normal"/>
    <w:rsid w:val="00F835E3"/>
    <w:pPr>
      <w:spacing w:line="440" w:lineRule="atLeast"/>
    </w:pPr>
  </w:style>
  <w:style w:type="paragraph" w:customStyle="1" w:styleId="divdocumentsectiontitle">
    <w:name w:val="div_document_sectiontitle"/>
    <w:basedOn w:val="Normal"/>
    <w:rsid w:val="00F835E3"/>
    <w:rPr>
      <w:color w:val="1A409A"/>
      <w:sz w:val="32"/>
      <w:szCs w:val="32"/>
    </w:rPr>
  </w:style>
  <w:style w:type="paragraph" w:customStyle="1" w:styleId="headinggappadding">
    <w:name w:val="headinggappadding"/>
    <w:basedOn w:val="Normal"/>
    <w:rsid w:val="00F835E3"/>
    <w:pPr>
      <w:spacing w:line="60" w:lineRule="atLeast"/>
    </w:pPr>
    <w:rPr>
      <w:sz w:val="2"/>
      <w:szCs w:val="2"/>
    </w:rPr>
  </w:style>
  <w:style w:type="paragraph" w:customStyle="1" w:styleId="headinggapdiv">
    <w:name w:val="headinggapdiv"/>
    <w:basedOn w:val="Normal"/>
    <w:rsid w:val="00F835E3"/>
    <w:pPr>
      <w:pBdr>
        <w:top w:val="single" w:sz="8" w:space="0" w:color="D5D6D6"/>
      </w:pBdr>
      <w:spacing w:line="200" w:lineRule="atLeast"/>
    </w:pPr>
    <w:rPr>
      <w:sz w:val="14"/>
      <w:szCs w:val="14"/>
    </w:rPr>
  </w:style>
  <w:style w:type="character" w:customStyle="1" w:styleId="divdocumentleft-boxpaddedlinedate-content">
    <w:name w:val="div_document_left-box_paddedline_date-content"/>
    <w:basedOn w:val="DefaultParagraphFont"/>
    <w:rsid w:val="00F835E3"/>
    <w:rPr>
      <w:b/>
      <w:bCs/>
    </w:rPr>
  </w:style>
  <w:style w:type="character" w:customStyle="1" w:styleId="divdocumentjobdates">
    <w:name w:val="div_document_jobdates"/>
    <w:basedOn w:val="DefaultParagraphFont"/>
    <w:rsid w:val="00F835E3"/>
    <w:rPr>
      <w:sz w:val="22"/>
      <w:szCs w:val="22"/>
    </w:rPr>
  </w:style>
  <w:style w:type="character" w:customStyle="1" w:styleId="divdocumentleft-boxdatetablepindcell">
    <w:name w:val="div_document_left-box_datetable_pindcell"/>
    <w:basedOn w:val="DefaultParagraphFont"/>
    <w:rsid w:val="00F835E3"/>
  </w:style>
  <w:style w:type="character" w:customStyle="1" w:styleId="divdocumentleft-boxparagraphsinglecolumn">
    <w:name w:val="div_document_left-box_paragraph_singlecolumn"/>
    <w:basedOn w:val="DefaultParagraphFont"/>
    <w:rsid w:val="00F835E3"/>
  </w:style>
  <w:style w:type="paragraph" w:customStyle="1" w:styleId="divdocumentdegreeGap">
    <w:name w:val="div_document_degreeGap"/>
    <w:basedOn w:val="Normal"/>
    <w:rsid w:val="00F835E3"/>
  </w:style>
  <w:style w:type="paragraph" w:customStyle="1" w:styleId="divdocumenttxtItl">
    <w:name w:val="div_document_txtItl"/>
    <w:basedOn w:val="Normal"/>
    <w:rsid w:val="00F835E3"/>
    <w:rPr>
      <w:i/>
      <w:iCs/>
    </w:rPr>
  </w:style>
  <w:style w:type="character" w:customStyle="1" w:styleId="divdocumenteducationjoblocation">
    <w:name w:val="div_document_education_joblocation"/>
    <w:basedOn w:val="DefaultParagraphFont"/>
    <w:rsid w:val="00F835E3"/>
    <w:rPr>
      <w:i/>
      <w:iCs/>
    </w:rPr>
  </w:style>
  <w:style w:type="paragraph" w:customStyle="1" w:styleId="divdocumentli">
    <w:name w:val="div_document_li"/>
    <w:basedOn w:val="Normal"/>
    <w:rsid w:val="00F835E3"/>
    <w:pPr>
      <w:pBdr>
        <w:left w:val="none" w:sz="0" w:space="5" w:color="auto"/>
      </w:pBdr>
    </w:pPr>
  </w:style>
  <w:style w:type="character" w:customStyle="1" w:styleId="Strong1">
    <w:name w:val="Strong1"/>
    <w:basedOn w:val="DefaultParagraphFont"/>
    <w:rsid w:val="00F835E3"/>
    <w:rPr>
      <w:bdr w:val="none" w:sz="0" w:space="0" w:color="auto"/>
      <w:vertAlign w:val="baseline"/>
    </w:rPr>
  </w:style>
  <w:style w:type="table" w:customStyle="1" w:styleId="divdocumentleft-boxeducationparagraph">
    <w:name w:val="div_document_left-box_education_paragraph"/>
    <w:basedOn w:val="TableNormal"/>
    <w:rsid w:val="00F835E3"/>
    <w:tblPr/>
    <w:trPr>
      <w:hidden/>
    </w:trPr>
  </w:style>
  <w:style w:type="paragraph" w:customStyle="1" w:styleId="divdocumentleft-boxparagraphsinglecolumnParagraph">
    <w:name w:val="div_document_left-box_paragraph_singlecolumn Paragraph"/>
    <w:basedOn w:val="Normal"/>
    <w:rsid w:val="00F835E3"/>
  </w:style>
  <w:style w:type="table" w:customStyle="1" w:styleId="divdocumentdivfirstparagraphTable">
    <w:name w:val="div_document_div_firstparagraph Table"/>
    <w:basedOn w:val="TableNormal"/>
    <w:rsid w:val="00F835E3"/>
    <w:tblPr/>
    <w:trPr>
      <w:hidden/>
    </w:trPr>
  </w:style>
  <w:style w:type="table" w:customStyle="1" w:styleId="divdocumentdivparagraph">
    <w:name w:val="div_document_div_paragraph"/>
    <w:basedOn w:val="TableNormal"/>
    <w:rsid w:val="00F835E3"/>
    <w:tblPr/>
    <w:trPr>
      <w:hidden/>
    </w:trPr>
  </w:style>
  <w:style w:type="character" w:customStyle="1" w:styleId="middleleftpaddingcell">
    <w:name w:val="middleleftpaddingcell"/>
    <w:basedOn w:val="DefaultParagraphFont"/>
    <w:rsid w:val="00F835E3"/>
  </w:style>
  <w:style w:type="paragraph" w:customStyle="1" w:styleId="middleleftpaddingcellParagraph">
    <w:name w:val="middleleftpaddingcell Paragraph"/>
    <w:basedOn w:val="Normal"/>
    <w:rsid w:val="00F835E3"/>
  </w:style>
  <w:style w:type="character" w:customStyle="1" w:styleId="middlerightpaddingcell">
    <w:name w:val="middlerightpaddingcell"/>
    <w:basedOn w:val="DefaultParagraphFont"/>
    <w:rsid w:val="00F835E3"/>
    <w:rPr>
      <w:shd w:val="clear" w:color="auto" w:fill="F4F4F4"/>
    </w:rPr>
  </w:style>
  <w:style w:type="character" w:customStyle="1" w:styleId="divdocumentright-box">
    <w:name w:val="div_document_right-box"/>
    <w:basedOn w:val="DefaultParagraphFont"/>
    <w:rsid w:val="00F835E3"/>
    <w:rPr>
      <w:spacing w:val="4"/>
      <w:shd w:val="clear" w:color="auto" w:fill="F4F4F4"/>
    </w:rPr>
  </w:style>
  <w:style w:type="paragraph" w:customStyle="1" w:styleId="divdocumentright-boxsectionnth-child1">
    <w:name w:val="div_document_right-box_section_nth-child(1)"/>
    <w:basedOn w:val="Normal"/>
    <w:rsid w:val="00F835E3"/>
  </w:style>
  <w:style w:type="paragraph" w:customStyle="1" w:styleId="documentprflPic">
    <w:name w:val="document_prflPic"/>
    <w:basedOn w:val="Normal"/>
    <w:rsid w:val="00F835E3"/>
  </w:style>
  <w:style w:type="paragraph" w:customStyle="1" w:styleId="documentprflPicdiv">
    <w:name w:val="document_prflPic &gt; div"/>
    <w:basedOn w:val="Normal"/>
    <w:rsid w:val="00F835E3"/>
  </w:style>
  <w:style w:type="paragraph" w:customStyle="1" w:styleId="divdocumentSECTIONCNTCsectiongapdiv">
    <w:name w:val="div_document_SECTION_CNTC_sectiongapdiv"/>
    <w:basedOn w:val="Normal"/>
    <w:rsid w:val="00F835E3"/>
    <w:pPr>
      <w:spacing w:line="400" w:lineRule="atLeast"/>
    </w:pPr>
  </w:style>
  <w:style w:type="paragraph" w:customStyle="1" w:styleId="divdocumentaddresssinglecolumn">
    <w:name w:val="div_document_address_singlecolumn"/>
    <w:basedOn w:val="Normal"/>
    <w:rsid w:val="00F835E3"/>
  </w:style>
  <w:style w:type="paragraph" w:customStyle="1" w:styleId="divdocumenttxtBold">
    <w:name w:val="div_document_txtBold"/>
    <w:basedOn w:val="Normal"/>
    <w:rsid w:val="00F835E3"/>
    <w:rPr>
      <w:b/>
      <w:bCs/>
    </w:rPr>
  </w:style>
  <w:style w:type="paragraph" w:customStyle="1" w:styleId="divdocumentword-breakParagraph">
    <w:name w:val="div_document_word-break Paragraph"/>
    <w:basedOn w:val="Normal"/>
    <w:rsid w:val="00F835E3"/>
  </w:style>
  <w:style w:type="paragraph" w:customStyle="1" w:styleId="divdocumentratvsectiondivparagraphfirstparagraphsinglecolumnpaddedline">
    <w:name w:val="div_document_ratvsection_div_paragraph_firstparagraph_singlecolumn_paddedline"/>
    <w:basedOn w:val="Normal"/>
    <w:rsid w:val="00F835E3"/>
  </w:style>
  <w:style w:type="paragraph" w:customStyle="1" w:styleId="divdocumentdivparagraphParagraph">
    <w:name w:val="div_document_div_paragraph Paragraph"/>
    <w:basedOn w:val="Normal"/>
    <w:rsid w:val="00F835E3"/>
  </w:style>
  <w:style w:type="paragraph" w:customStyle="1" w:styleId="divdocumentratvsectiondivparagraphsinglecolumnpaddedline">
    <w:name w:val="div_document_ratvsection_div_paragraph_singlecolumn_paddedline"/>
    <w:basedOn w:val="Normal"/>
    <w:rsid w:val="00F835E3"/>
  </w:style>
  <w:style w:type="paragraph" w:customStyle="1" w:styleId="divdocumentpaddedline">
    <w:name w:val="div_document_paddedline"/>
    <w:basedOn w:val="Normal"/>
    <w:rsid w:val="00F835E3"/>
  </w:style>
  <w:style w:type="character" w:customStyle="1" w:styleId="rightpaddingcell">
    <w:name w:val="rightpaddingcell"/>
    <w:basedOn w:val="DefaultParagraphFont"/>
    <w:rsid w:val="00F835E3"/>
    <w:rPr>
      <w:shd w:val="clear" w:color="auto" w:fill="F4F4F4"/>
    </w:rPr>
  </w:style>
  <w:style w:type="paragraph" w:customStyle="1" w:styleId="rightpaddingcellParagraph">
    <w:name w:val="rightpaddingcell Paragraph"/>
    <w:basedOn w:val="Normal"/>
    <w:rsid w:val="00F835E3"/>
    <w:pPr>
      <w:shd w:val="clear" w:color="auto" w:fill="F4F4F4"/>
    </w:pPr>
    <w:rPr>
      <w:shd w:val="clear" w:color="auto" w:fill="F4F4F4"/>
    </w:rPr>
  </w:style>
  <w:style w:type="table" w:customStyle="1" w:styleId="divdocumentdivnottopsection">
    <w:name w:val="div_document &gt; div_not(.topsection)"/>
    <w:basedOn w:val="TableNormal"/>
    <w:rsid w:val="00F835E3"/>
    <w:tblPr/>
    <w:trPr>
      <w:hidden/>
    </w:trPr>
  </w:style>
  <w:style w:type="paragraph" w:styleId="BalloonText">
    <w:name w:val="Balloon Text"/>
    <w:basedOn w:val="Normal"/>
    <w:link w:val="BalloonTextChar"/>
    <w:uiPriority w:val="99"/>
    <w:semiHidden/>
    <w:unhideWhenUsed/>
    <w:rsid w:val="00EB26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6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21AAAE-173B-48A1-B216-9EB6FACBA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Chandru M</vt:lpstr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Chandru M</dc:title>
  <dc:creator>Chandru M</dc:creator>
  <cp:lastModifiedBy>Chandru M</cp:lastModifiedBy>
  <cp:revision>22</cp:revision>
  <cp:lastPrinted>2023-04-27T04:26:00Z</cp:lastPrinted>
  <dcterms:created xsi:type="dcterms:W3CDTF">2022-07-10T05:58:00Z</dcterms:created>
  <dcterms:modified xsi:type="dcterms:W3CDTF">2023-04-27T04:28:00Z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0380333c-96da-4c89-b7f7-b114370a9dc1</vt:lpwstr>
  </property>
  <property fmtid="{D5CDD505-2E9C-101B-9397-08002B2CF9AE}" pid="3" name="x1ye=0">
    <vt:lpwstr>zFIAAB+LCAAAAAAABAAUmUWWgwAQBQ/EguCwxN2dHR7c9fST2Q8voeV3VQYjORrCUIyDMAwReJxgBVqAaIiiKB4WMM7SItjBy9Pij4s9Lxj5KsHWQTNpdKrYafrRZko5GXer5CgZAnCgThL3XnhIHekZNoDAtRWBBSUjaGNsdR0victZcPGsnRV/hnGchwR0pyHB8jwgZUJSHI4+9QXCN0VmnolyS4ViNxgMtvkHMSLZDjqxXSAnkJCBGKuhCHN</vt:lpwstr>
  </property>
  <property fmtid="{D5CDD505-2E9C-101B-9397-08002B2CF9AE}" pid="4" name="x1ye=1">
    <vt:lpwstr>yu0yDFaEQcfW+Gz0AsPW3A/f7Q/YAgo3SMBB8FD+wb6ZkmCuOVUh9YUz9psXYQmzKTu+9EUGKv20JTEgsDZUlG0NALt2kkeZdg35rA26ahqRyqkyeyXAQQXtcmUIy1l/Q1bkNq/oI6Sl7v9dGIHxi7w/diureXmw04dYgKMn8aqo2sEH4hTQjYBbL41bwraG4xoie0Sp75ZSO3b+Dpw2bdI4jkfqAcveZnJKdKh+jMeUw06pUYHeTcElF6mK2fD</vt:lpwstr>
  </property>
  <property fmtid="{D5CDD505-2E9C-101B-9397-08002B2CF9AE}" pid="5" name="x1ye=10">
    <vt:lpwstr>2i651cOL0UfSB6ktONEWnSPkpMSw9ONycVxbRt57oIbZU9nDOkhvurRkLrSM5uTVgB3wpuagy7sWqyPv3jzLIE8LMwCQEqsQBQRhNDuNB3JV8GW7vyfmB+nRggMadNZvfySp5h/rReHOjkIoR3vC1oRtVsp7cFSuJYVLVM5Fb3eoexmYmmh8ZcSvtl4keKIpwifbDWxaLbVWzqHDixzYa22mvcSuhaayVpemXOaEZIg2UXZ5DO6lK+iMDkvhEU0</vt:lpwstr>
  </property>
  <property fmtid="{D5CDD505-2E9C-101B-9397-08002B2CF9AE}" pid="6" name="x1ye=11">
    <vt:lpwstr>3vAat6Xsro8vJAcdCwxPKs4u6j5gG3pgO4JZk/MMO5ZMZdfRHwsMZZ3SnstHMJphtiSize34oMRwVTGiSPpBlFIPJ+Zq9wyxkVxICjPrcQH+dyewKrocd3zKeEJLHy0B6CQ6cScriIhpi3PFaG8wq/dbOFQv8qLb+l3z3dYHMI0u/b68hyTx+FZgiCGw8mGhHrKiQAl5up2cqL2VuUZNIStB+7lfvFs2buLNeCFU59JosOYqVbANkf4iiYuTKuI</vt:lpwstr>
  </property>
  <property fmtid="{D5CDD505-2E9C-101B-9397-08002B2CF9AE}" pid="7" name="x1ye=12">
    <vt:lpwstr>y7kJZAAMzy8fXtk4AbkpLbga7IgEiPHRSscFY7mMgcE9sqDzZTWxbilF4wFVFOZjHPT4sDqG1bZ1WzYERgnKfy7fhkW3j2pyZq0cSm/+rJP+ktJmgdtFUT7WLqg04K3895jqdSfXHk0tjYhQ6kmCT+kAAH0RdwLz392ZPsMPddK9P9CTF3zwR0YTMpb9B0oNl4itfJ3ZaZ0tFT7j/VaUsEnEkTa9sGkWFesTE6uL/pyyrM0yBEHOgHMCotytS4I</vt:lpwstr>
  </property>
  <property fmtid="{D5CDD505-2E9C-101B-9397-08002B2CF9AE}" pid="8" name="x1ye=13">
    <vt:lpwstr>fev5tikPiokmq7HZPCclDrR6he6pEEC7HrWeur/8dS3xgSqLvl9+978jQ5R3qBkpY9ikvSWj9TAbC/sIz+u3L5WCCzu3yFh1kSKqkdTmomBendWXrrwCpDHxLGehUBnVrpu4wn/uciBv+znOGovlMZmW4j9u467Juv0+yMVnvSdZnMOlJyNmdsXfnRXxwm2e0SJ1BGon1aJisBJ86uuYPRx58OC5p522EmEpk+lIRyNhCYJaUivv+vH7kszM12f</vt:lpwstr>
  </property>
  <property fmtid="{D5CDD505-2E9C-101B-9397-08002B2CF9AE}" pid="9" name="x1ye=14">
    <vt:lpwstr>wkXUHWuKVYfqbaxJA+7fqhlyHvDGnVgLhSE7jzJxEVlwJElIEgYJuiL1n1kiVWz7ceDDRkOLTsyXn2BmWTbKiXYNQCEe6C9LW3TMnteydN3BP6daTRa0VpIHzYUMJWtw3g254Nn7gXT1X9NZhAWMjUWPrqKY/uXRfBqJRR808S41S3bRA1fj8sjWi9mA1TORTMBZwfVlJW8RG08gRL7C4qA4z2ICt7lS5zzcw5zaXOM1AdA7EI5R6vpMpPYWvGv</vt:lpwstr>
  </property>
  <property fmtid="{D5CDD505-2E9C-101B-9397-08002B2CF9AE}" pid="10" name="x1ye=15">
    <vt:lpwstr>bmaeuycXq8Ek30Sf5PlXeHTEpO2UZb4z8ae5LLAZXJRadNFb1opsS4GecCPOvOmYxSk8Uf79RzpUKTOQ1SPWqQVM9sOnrdml3GkCOPDNLbMUW6z4XG3Me/O7U0XXqf8i6bnScp4XuyEk1JT5B4suQ2ITovKoTt1IuknXXUMNgyfD7nN+14c60PQKBLl3fmkPnGDy1+U+dMNYKX2YxZwGIYnSpmCqjgB43q5Xe0m/meB7JznMAVdyxcmHFsr4DoC</vt:lpwstr>
  </property>
  <property fmtid="{D5CDD505-2E9C-101B-9397-08002B2CF9AE}" pid="11" name="x1ye=16">
    <vt:lpwstr>9xbuhgnZMXnod4acgTTKgwTG03s1VL76lC9AnhWxrlIeZS9nLl6r1I37adwrpHk7SNn6Gkk5mwYFOpKL6FMgSuW4Zp7NnT76FEOOkXhfcnjqWLIMonI8ZOohPvlIuoZL6l26MxNSYS7DHO0Z1txm5y8yMvAlJ98bpfr8trd7e1UYiU8Dz5/ZjxyScsnEZBb693iOP+9b4u93NOjhZhT/ZOR32GPM019eZSXPeoLEvDga4tBCMsqvu0JIL8XWA6/</vt:lpwstr>
  </property>
  <property fmtid="{D5CDD505-2E9C-101B-9397-08002B2CF9AE}" pid="12" name="x1ye=17">
    <vt:lpwstr>H76vco0njgh+aK5t8sHgkPiv1/GobPe28AyRWFVLqfIU19T3Vkr8jy5F2PTQ7MYVg31w553fn4lkLzZrwGTbmWMqA59n9wDhTWukjzeFFjIqDXjLNPrlspBi4nZ/vyX/n28J2LvSm602Bm7axPT2OCsIGOMJYPJNFg3pqbAjn/EP1z4EwaLjGbajrGLuntbN1B6uRgbZydK1pax9AHpxJJmw7X/r+LAa9U9lESFE5HWBRn/Jw+i1PMJoF+gmZ3R</vt:lpwstr>
  </property>
  <property fmtid="{D5CDD505-2E9C-101B-9397-08002B2CF9AE}" pid="13" name="x1ye=18">
    <vt:lpwstr>pD+q934gDxG9sZTbD9tHu2Etb1Uvn6Fh1AyF0Axy3cyiidFDZJtYWj1oIRNQsSfhjGVo/ip9YMKcZ7ntzDyzLt5iqhVoT27yi1/FnOJZIzQKjPWcz2VJS5DfM6NYSrIS29SjtXl9JJ/TcN6T4kNuWCLWaumy8vHe33UPF7yw6k/TSI+tsGBW58OaEWCvlx/8PNBvSgdWhYP/TDQdjrFShqH8cOj/Xt+R/ztBec39no+ovFeHAlwJcTZmiPXeKPe</vt:lpwstr>
  </property>
  <property fmtid="{D5CDD505-2E9C-101B-9397-08002B2CF9AE}" pid="14" name="x1ye=19">
    <vt:lpwstr>1p3kV6zOOmoLX/uraITZulVhfug0tERtFeXR33PdhrAG+Jn2MKK8eC+fBAu8Gc29zhZFaf7JgSI6TKjRFc10v7KlqM4fAEmPDdbnF88qk/kQxWuvWGmCsGRZq9z0UOPk/h8pNBf71aDx2R2/ZfHPChxzGz5gulm9jPlCKCY8quJtPTxNovdySllp6fz9sxp22/Xt0fIxFCAqhuAmS3WslGA8LOhV4GuV4nKUtNNWroRYiv7HXaCNmDTxMinjCv8</vt:lpwstr>
  </property>
  <property fmtid="{D5CDD505-2E9C-101B-9397-08002B2CF9AE}" pid="15" name="x1ye=2">
    <vt:lpwstr>xZ0yLf0RqVYyIG+0CXIqd866JIUrCN+DuUKRGdc/35TPWw+nTWK7xFovKXOKOwz2JU+wyxmuu1iddC9mEJmhTVEVL3RCuSs870by+mGaHqdQZhGjo66zApXDTJecf52qFOBHzumIqmlKCYFMinsQzEKK/Oh92jGnDH4WR34tuupZuvcjjUMrzaAylZ9eQuwXr0d/+U+SJNqN9ukvjqeVFkw+cDml0zOB+H8pFOa2F4zOobRIgzRul6PJOj08ExO</vt:lpwstr>
  </property>
  <property fmtid="{D5CDD505-2E9C-101B-9397-08002B2CF9AE}" pid="16" name="x1ye=20">
    <vt:lpwstr>nqccS9Mp+6m/oUcUtca28mKs7gFf/0JQJeSfQjD1zNW/PVwVbcuWR8Y6ynrc1/qyZS29rWVTvOPth76gFZrsfv7higq4BvP7MfvPrjrjarYDGBZ55o1+rAaeXUG/tdYp4rf2iCMcj/xsUGh9O9mRjcfwg/zbq80qJ63WPG1RFcmspKm1Ro1DRnFc8zQT1EGoKhg654Pxktr3nktBDXKBkLj4N9bX+8y0uak1yy6yIlImD9or46RQ8jIpOAw830r</vt:lpwstr>
  </property>
  <property fmtid="{D5CDD505-2E9C-101B-9397-08002B2CF9AE}" pid="17" name="x1ye=21">
    <vt:lpwstr>ogbOIUD/g9ZbMa2kqELJSo49wR4Qyq13whz0vp7GoyQB9DQkUmWtNL8nYXmg4GxWOX87Vqmr6K1pL+PT2NchxvYoqRqLcuPs8pOZL08B6/iR4hIaaIUAI+mbs6Uew3M10dtaztXK6kHdYf2uOwExWxOdCzj/Hc4Tn+Lb+MBdf+/Dt4xt0/Y5NwrtXc8sAyJXSyX1xsd6LqnZ5XBpuaa5mxJMHbKUzCJPkLQwuy7cufkO5vYrQsCNzdEIIsWm6PC</vt:lpwstr>
  </property>
  <property fmtid="{D5CDD505-2E9C-101B-9397-08002B2CF9AE}" pid="18" name="x1ye=22">
    <vt:lpwstr>o/etTbmVST+Mk4nWeukqP8gfWqYZygyMAz+61xVrfXrmbnIRGS6JbrEQxWt32y6PqQv0iljm0qGBEqZxF3vj4tIurnqh7ATBdi6Vygdp01xGX19+iQP6Jt7FQuRXaxsb1jglmBvcrHJboSeKNlpAAlo/yt0ek5MSDIb5QjGZ/tF8UvOkxPYjXIz+U+dLpUrh66/lGial/5MOS3N57BA18qHDOW3y8mO+tEisHVRuPUmhgVOJyB4X2dzRT1KTe3T</vt:lpwstr>
  </property>
  <property fmtid="{D5CDD505-2E9C-101B-9397-08002B2CF9AE}" pid="19" name="x1ye=23">
    <vt:lpwstr>s9MdHLevUB6+E34aaiXaJHudCmqbthnvpKV90xcpLroGgtOIiHY5YY2GUGf/AC6jyfF4oRq9jyhJdR7fjTk7eGhHuYdOtVrxrpgHHrOK5uWgQi9PCtSCOt18kXB1wxWDQZ+IRXHxvv5GILLL/ha0yaKKoHefqJvqh8hR0Tp76vOV7IOjatFqxcgGwOtcsc3krR1AnK3kMoD0mgFMHv05pILKXCgvxJv1HTkLJbqcrnb21icE//iZSdA/OYZH4y3</vt:lpwstr>
  </property>
  <property fmtid="{D5CDD505-2E9C-101B-9397-08002B2CF9AE}" pid="20" name="x1ye=24">
    <vt:lpwstr>kMAHlsQAh5XBtv3d5ehDH9wm7r7tk/4N2zzFLCSQQ10pHUSOcR+UFBEl2nXcBDsW8A1u51yyBFj0O3vKzPuQO65k8ZGPc4Gd51x+cvMNpNwNdARLUugF/Rxh9ySE77XIMmApGyc0krVlLqoxssiYBdsCcBPjg7SPha8B3xsWfTvp/gq/Q8IjXs+YIV5esqDQoZMsrRXcTTtQ9xqjzcnQp2YR0vMhm1i3fh0PSO61ls8yae4uNO7hR56xtciBhHF</vt:lpwstr>
  </property>
  <property fmtid="{D5CDD505-2E9C-101B-9397-08002B2CF9AE}" pid="21" name="x1ye=25">
    <vt:lpwstr>Y0mhzmInsfpXKMiPmaTOrW6/fkQ4Ru7z0nBn4n0V4Mo+1TG5u+XHDByfLIpfJ9klxqZwsRPnJKCAhWKkq2YYZcuyIyfEKgtf6cDNaxWc+T/Qv+2tqynykGfKDQSKR/Sz50thEN6we0iZbnTwyjgz27oUnJSnDszlvRUX7g/rh5jedCkhfH5ttcJV+qT9olz4L/IcUCcwmnQMXfTQxT0j+Bc3hAHv3JVOcyjTkB1HIAwbEdiGmqJCVXXVKh4zb5o</vt:lpwstr>
  </property>
  <property fmtid="{D5CDD505-2E9C-101B-9397-08002B2CF9AE}" pid="22" name="x1ye=26">
    <vt:lpwstr>X3ExfU1UoNHFYKA5pnFitwDxueWKsw9LAF94Ghj69ZbGIup78FTxp2DLX0Zz6pPd/ayfMeXkFCt47d35iauL4+HpBLleCadhR/CCbz1ghh9MWhYqF5foWIIkW+o8zRY4m+f1LYxssmRLwyfgd/sNpQmfs8CcdEA/wWntNuzS5VAkDyAhcfCoczMTWyAY/5slwbMxOalTHGLbrlFfTpvvrdqUtyk/WXab8BETSsAk1w+lhWeJSaRL+JWMAwdkfIP</vt:lpwstr>
  </property>
  <property fmtid="{D5CDD505-2E9C-101B-9397-08002B2CF9AE}" pid="23" name="x1ye=27">
    <vt:lpwstr>SnZkxuKQv9uNtB5lG3dvXCtH22lRLBH/KuSx6SJ3RPMW5/+NJ7J6IV7iXYdOqcaQb+5LosNMe4ANCc+cZLEdN38dROziuKpQhcxtArbZ+MxItViUmp3GKNLGQmu+nx8xZs5KQL6L6m6rUJ0EcwN6efaHAg6Nyq5ytidGORiIDPlfkN06HcH6p/Oy+FPmmOAmD3cCtcBTbDFN9mLXHw7ur0ySSwmofxEN2hRwWmQMypMW1FZyvGprzUk7r3P6e3j</vt:lpwstr>
  </property>
  <property fmtid="{D5CDD505-2E9C-101B-9397-08002B2CF9AE}" pid="24" name="x1ye=28">
    <vt:lpwstr>x2iBCO5PIuGQm2CklEs3H1xPrJYbjWOVkovfqWpoveHlQIhRqdvDuq6hmMOkUsQCgN1b7NFyBvQjbs7vwJSyW+0F8c1PaXc7bcPRbVw7Q6BkGfLqyWem+8z7s3kmU4M7RVDxNsGsy55f+MXy12BCu8DvZWsUxradbObilp9ediQSQnIApxmBpdAg2YH0RNechzjPR6agQvuGo57gJWtdvU8jw3u8KwcMQablq5yfulIKHJU35or1o8RL9nibyug</vt:lpwstr>
  </property>
  <property fmtid="{D5CDD505-2E9C-101B-9397-08002B2CF9AE}" pid="25" name="x1ye=29">
    <vt:lpwstr>W8sKYyC8MqRX/vivdn2QPLkS02jseTeuSW5U1K33ZS5skieXY3fL5AXfLdw+GEZUkOMT4cUltQGvhrMj72TmqJ69BoHv4V6F3R2fTRlU9QlPTDqXI+F1+v/hNb6x270lM0zDPSyNu14TMz3TTwJGfzTzsIKdYA30qrfc6qex7KBOGRzF1XysTEtmMLebrynFJ+AqOLZPSJeSL5oBqiaYE69yQ6Stse7Z9gxdAUgfpj8HQmjSHQqk5mESeJMz9fc</vt:lpwstr>
  </property>
  <property fmtid="{D5CDD505-2E9C-101B-9397-08002B2CF9AE}" pid="26" name="x1ye=3">
    <vt:lpwstr>42RvVL5LXbAdfffR4osBGeQv95G7JHtfYyCqkeDfNgjjn9siZY7S2NmWLUuDF7732xbmvUlnTpTSelYqRTGVjhG1DpbCCQbNaq3lyMqPHaiAtzmoLad81smuOD3d6raEy7VYtVXL0R+YCZLuDUSjQrxfeJzuHtxghyH9DTC447TF+vSGBYd1VLD+yCUNq86H7/zwk1QAj/S1MaPWGO3wpTes7TmrH0Bi4xm/vhtDKln4ay/cGFBs+Ciq/44iq3c</vt:lpwstr>
  </property>
  <property fmtid="{D5CDD505-2E9C-101B-9397-08002B2CF9AE}" pid="27" name="x1ye=30">
    <vt:lpwstr>FX+rZPqViUwVxFGNwt5QqB0iKly6YbHjIEhr2R7XpCxGF48pN8I4Y+RPfuDck2/CyWCsgj5Sr1LpAplRc/P7nwLsa1hkhCgyxKXrNDJqlU+oc1RkGZeP/ZdGU6j/Ogf7CPkZaz9O9c455IQTLHqhBRUsh0r6bdiaprT6GeHQzKNbTbINS1HXyL9Z/Hujot55T2DAvHdBG16/JWZfSviX8RXIRsnSXskJATxuZEDgHD64oJ0hFSevmGCcIbGlIvZ</vt:lpwstr>
  </property>
  <property fmtid="{D5CDD505-2E9C-101B-9397-08002B2CF9AE}" pid="28" name="x1ye=31">
    <vt:lpwstr>6AACLXAVq2I7ysuNWfe3wJ5yg8il4rqS59PGrm3ZqmTCFD5wtijdYanNzrm7/NgedLm+LN/sbKNGO2EUAMczzRgDeXyrElXZPgYsJZOGid74nGpj0Auon4awbWb7LwPkf5XxPMt/N/qKcaXRCrH0i5pGMyzQsb0LSOY+pm3LhUkkUVxQt78U7cI0M1YgOP8c+vA71btv8zWcSpCy5I3H5GYScjGGvxSluRCb5lMY4D6RUwFFuXUt+0qc1Dm0sgj</vt:lpwstr>
  </property>
  <property fmtid="{D5CDD505-2E9C-101B-9397-08002B2CF9AE}" pid="29" name="x1ye=32">
    <vt:lpwstr>g4skMo5SP8HPwDB8p+aXkAv4sGXjt+VjvDn8+7XlfF/2nwFXb6eE5/ea3JsCYMFL90JVaTc2fDX9HQBM+vKR8KySZIH5uihuWyF7jilqxOXJx5yy2yTNz260w5qogBaQh1jz9/yNBt4uo23Bc+rRMzF5OyPGH561oAIebX2e04Emg49biqpAGFHjHwivfEr7e5HqE7CP4lzp5LcedZ1a4gnrJqbMiH2jj+e9D1ZE/JKIV2++UPgMGU22pF6Ad6A</vt:lpwstr>
  </property>
  <property fmtid="{D5CDD505-2E9C-101B-9397-08002B2CF9AE}" pid="30" name="x1ye=33">
    <vt:lpwstr>3Ti5Nr3/1OGrW97qwTsu7kkcLg/E9UXrwvyZz8t54sX3m3EeNZw51FvxPtQBBHhIFrbs1iVKEj1rlortOzyv5kX8lSiwketJUkzfzt0QdfHSmLfUG//3m6WO6DnrY9CnRXyG79dVu2Wq7Uq35gQdvIC43gcmlrRceq1//pknY/TbGXKu9788exaKAt5WCVrXPh2rSX9STm5dBq4W6+J53asSSu2ZqbjkvGGI5/uWsrN4Glx1q8FRLeqmSswgWlw</vt:lpwstr>
  </property>
  <property fmtid="{D5CDD505-2E9C-101B-9397-08002B2CF9AE}" pid="31" name="x1ye=34">
    <vt:lpwstr>KINw68GR0gumhpN9rtgSWUu8QZ1wcC2qjYW9/aiiHvYIl49iX4NUeQTUD1fq4+E8pvUZafi6x7yrxFfmL+6QQaEeIwAlWeY/DkcZDiji2jaCSaiV9W+XERDZqttSDLrzeK0rkuZZDFrv6GnuKB2tM541gme+fOOKSDpX4x6JGCpEzmPfXDprJ7vx/H/nEp1eb7iC70CY9A7nPYC/vv/WXPZ4iYXYzVkplQr+hEczs8cLkDrVH1ZrMALL7oQUwap</vt:lpwstr>
  </property>
  <property fmtid="{D5CDD505-2E9C-101B-9397-08002B2CF9AE}" pid="32" name="x1ye=35">
    <vt:lpwstr>l5aV8BiuDNCFIyTEOxQYP+5Ycmw4scFwi1WX0MUGf5ZKxBGP94kkrjYFHhZqWtSaAYoLSnsJHyakvBDApCqa58GIpq5kj9p4mYI1r40HSmN9w4RJ3UKoUs6QapgbyP8ZRLIfo/3t539T9wU6/X9/xFy9HWx+NiQ6D66VOPMJWuPlaGs8hgFK5faekbpTJ55iR918cXIrYgAvs2p141TQGHm/M3TORGHHR8Py7mIU+wUdmwxP/+6W95YqhGHsxEh</vt:lpwstr>
  </property>
  <property fmtid="{D5CDD505-2E9C-101B-9397-08002B2CF9AE}" pid="33" name="x1ye=36">
    <vt:lpwstr>h14MYc5bSu+r4mf7Hv7ta0P8vrm017eS9j0vxpaYilUx9E49krRgelIu2LZdc439Zj98KW0EQpTqJzpRATFUSiaVaOxutk3jW1JSN0nW0tZ9jvsswX1GOJQKG81zJ69+F+P8wvaAY1DTyhmuZUI9Ryt4AkbtVwtgAXK6JGushwxAuI2CtnL1SNce8Gaa1Q8SsITPXgaotkKBs3u0KcEZ/hKvD6957fDSEHcg5SPk8ywu6wk3DrLtExY3dOFKCQK</vt:lpwstr>
  </property>
  <property fmtid="{D5CDD505-2E9C-101B-9397-08002B2CF9AE}" pid="34" name="x1ye=37">
    <vt:lpwstr>eYzd6oC3VJzgS0RXPkMQdSgGvSu/VssJ3eHNaU60nuJ0RYEp9Jt6/jPIyR7kVUsAAQZViDmqB8Ud0wu7xAOWtWLM8v4SUat7+UCGW2yya0uFmYzko1Zj8kQ1iXz0hjJJFKqjxnrfih78//eTjQBYnE227M0Pf85dSxWzU8bRwDEuRHef+NPTnbeVP0FcslN6hqCUEslPB7bqDlAMi51YDamuyqoK75NqD6zfNSCajmKaAPbDfC0UCBpsiz6Rkhj</vt:lpwstr>
  </property>
  <property fmtid="{D5CDD505-2E9C-101B-9397-08002B2CF9AE}" pid="35" name="x1ye=38">
    <vt:lpwstr>Tc8aN++5eZPEF+oOO6aiU71eT6gf9v+X6AsC2Bq1cQ9eyl5pEw6nkGLgcler5MVwpdMX5L3KhUyhj0+mQMQC6tGuR1JQaiDXl44J3i597jsR71pkJoS+vCarHmH9iD7bJKzuHRYudtvAtWBs+jQMtmnrdqkvwbxkP40kX5A2z0vBMxauRzdRPfZj8r72QhUwa57lo/B3/e8JGXortw/sCKRGwFBMbLx13u//+xrD/R1L2svbYEGHGcytf44d1a4</vt:lpwstr>
  </property>
  <property fmtid="{D5CDD505-2E9C-101B-9397-08002B2CF9AE}" pid="36" name="x1ye=39">
    <vt:lpwstr>hZesQVVz/TXQSXjTO+rHhv1DIVM1E9D8pdD1pzRrZPb0pLufIFIbuVt5rR9xwNpcGlRKKabaXpjAs6GNqBhVUrWNDUIo0SOcde7VpcQYngRb6nKReDXaulvuz2aQF+k3RWqJEuAPFYV9vSylWvu/ZUOq0rTrIQyiXhxjMBwQeZqKdPE4CWWnq2bUdiJT04z+gMuA/vOOVuJIf4av8J0KwO4Nd97KR3ABiyNjMvwjmrNyFAIV7F9K0EiCWWOa+L0</vt:lpwstr>
  </property>
  <property fmtid="{D5CDD505-2E9C-101B-9397-08002B2CF9AE}" pid="37" name="x1ye=4">
    <vt:lpwstr>RxTpQsz7mue1sBkWhswbScPCN2+2NteibjB46iV0TMJri+QJtiN9AyN2Ww6YFrcfBhLpEmYboxgkJE4scIkhSeBtQZ9JqGQlkiAMPpQojtntGAAtr/JoKKBNpZLP21pbakE9mGRPhhixy35YQhcZJrFVRpy/6r14NAd+U2fnunndGO3dM3THVr3wFcbAGoGhshc3KFcVJ7XLuu7qPU6KNCtLwO/K29QO/34ASlgrVuqtBe5T9Jc8Jps9EpyiRe1</vt:lpwstr>
  </property>
  <property fmtid="{D5CDD505-2E9C-101B-9397-08002B2CF9AE}" pid="38" name="x1ye=40">
    <vt:lpwstr>egwhCGUyCbpbPzDHYl4M6l/yc3sVd7liVLwmv5JX7GKMWJpltAJ75b5NkDkKuuTCK7IJxMCb1cCOh1khe6J8GvAd76s4VIOldzdLHnrJIx0ik77SEisUnZjYL1tepHH6th+FtoGVlKYMsGqjWaic+Qfu3U6qt+TWYuhB0PyiWjeUxrFY9BpfR7reHfcMMeu1DxtLIr03F428JIKTPos++k/RLRb1JYSbk4B00CiuvthlNvuiQi18ndEgpQMqkGT</vt:lpwstr>
  </property>
  <property fmtid="{D5CDD505-2E9C-101B-9397-08002B2CF9AE}" pid="39" name="x1ye=41">
    <vt:lpwstr>GRsmxeYhDAtKD6J943DUgQmgzDpNsNqjoDvMLd19Klb4eH4E9pWvx/mAUFh32xEVNlqKv+MrA19cOhqf7XAdzTSaUI4Dc8/ne3JEkwYMDQjJ6i2q4HFO43meoMO4XLEcVRdUjX4We/9TE2++LaoD+h6QZmWp4rwWe3jI9Hl2GkK7YOsvxr81NXLndqLrhVH8DfPqiQAYxRtV8UdjLKLh0lVnKx530GwupDDN0gp9MxnInCQMFE3zOwb8ZFR28lR</vt:lpwstr>
  </property>
  <property fmtid="{D5CDD505-2E9C-101B-9397-08002B2CF9AE}" pid="40" name="x1ye=42">
    <vt:lpwstr>BlG36pBzm+1fIWypTChh5M+1t2VGI19glq0P7mDbz41SwKSzX9eDl8XIxnWp/y40RlxHpGobHa5p02nW9mePZH4QS2r/BPDVnG/KkWUEDSNlOipfyQ3A6ElbmWUlAov6mUav7JObZ3VZlPzcyfDqoEikw1lV2sFX+YLH6uBfW8xrGWrt8b1D8lnQtBZ9TbAGku37apWEzYhlGwbX3wRxyH/r19Unmjn5amx/cNjs62epRzSC30qlP/2L3F9WlHm</vt:lpwstr>
  </property>
  <property fmtid="{D5CDD505-2E9C-101B-9397-08002B2CF9AE}" pid="41" name="x1ye=43">
    <vt:lpwstr>sPVgrLxJX7aDSMSQuTt9OSbYQg4oM0uyObh1eXivdd1YIlZUIjlaiWi7QyQf7yomnFTjSfwS5iM1FUkmWZHYlchVbrdxTncUsnCnHsb9cqt4zvMVRrN2XLUtkgOtmq6mpZibtPuh1Y2CyN1EKoTu9zzgqo8+2ufawdQzyjNlxOuU8/3fdwRkTnX+Q63j7EwaFHPdvsgD20YGjmtytleWtV3VVr/fFcYFFssconknyxy5+sAq61rdLp9z6NiAVre</vt:lpwstr>
  </property>
  <property fmtid="{D5CDD505-2E9C-101B-9397-08002B2CF9AE}" pid="42" name="x1ye=44">
    <vt:lpwstr>95dIiSyPGOCS2m/1Kk6RBj9Ehgldjc4U9UnQiZzFDHsvHs4jEEFiFHCPH4BsH4ChHFMo986vhKktChHCp67QF5l83sNuBlNwK6FH+lzeMV3FD5udIaAWUSoS0zNpAE7KbodaQB6/WDmCZv5IPu7G6rVMX+hWJQpdlzApnxffswnShGBQYOjDIBn1cIg7D2EBIfJTBVPHlI6e2YkXkVHsDWNJ5VPNoqdGQC3qh8UcQVunSPiXk+bK+w6hRfaLBti</vt:lpwstr>
  </property>
  <property fmtid="{D5CDD505-2E9C-101B-9397-08002B2CF9AE}" pid="43" name="x1ye=45">
    <vt:lpwstr>QkI+WVG+upb6oMmJv4jA/mALkyvEC461s8ezqfoxneR+qwpIzphlD4dugkeWfn0Y8T2QW3nZV0JL0zuxBtSPPZHgDgFtBllWvr8HTFMRX4tvZQM3CwLankdTkloTykSyYK2rUewOJyZ5QD5ycWRYHu62vpm4hWEQEp378RZL8cxMxRHEC6zpo2+0vKaTFV6DeTzS3RJaqmSdNJgWBybSAZw2Zunxv+g8uAUl9bUqx/Hnc2m/hno6KBo5WB/gSjv</vt:lpwstr>
  </property>
  <property fmtid="{D5CDD505-2E9C-101B-9397-08002B2CF9AE}" pid="44" name="x1ye=46">
    <vt:lpwstr>5VocpV1WaEBS3bdq9c3SKnLvnu0lzQZe737v5R0b4LTjsqGzysuJn5KYKVPvO3UqLZ9OwLVAi7WMt2IPolklTFK7woP6cxtBVwmc+zPqu8CtP9cwl7qbJ40S8oYo7azQJ0gsDfmko1KU5BByylgMeCZm2gR9e68OpuJ5UCwy0/s0K6E6Y0p8ix+ZR+FQCjJW1LxtnvUI+20Vwco656vmIS5XvCZPhlmr1dz+zjdrN54q9VKs4PZo5KMH1hWY8q+</vt:lpwstr>
  </property>
  <property fmtid="{D5CDD505-2E9C-101B-9397-08002B2CF9AE}" pid="45" name="x1ye=47">
    <vt:lpwstr>fzTxxwsjESsGZFn3osuq6haFUxtA0m3zX6Atf6gFisOk5ZqcHXs417IJNbRPi028pUid0QETum8wvTpfFH6DSW4HmTPkyzpXizv+QLG5VMFeJ77GqqcrkC+7YbXL2Rt//I7GC/+RDtQBhuJqRI3WTAGqvbjy+ooz1zklE3fi9PodaVL8Xem28BmtFnxVZf/8uHcbhiXznX0jWpvsHMMLV0/KqbdBcSqRJkMEUyo9iGsAOrVCwnMKRI/+hbYeKmt</vt:lpwstr>
  </property>
  <property fmtid="{D5CDD505-2E9C-101B-9397-08002B2CF9AE}" pid="46" name="x1ye=48">
    <vt:lpwstr>E06qWpNtMNOfZ1IZQFPEmMr7/vMDuxvzfKrPYJ+Dsq1uBPUYNm4irY7IlFL2nFNTLwbfGvND8lkgk4jnCZVu33iS3vTrNQC1+NzyCtYKnUhw7r6K3uQPwlRKATg4aWmS/z6GVYIwrEnn942NcAh5To7Mn+ou7frN6+FyMBGRWGqUyeJCJ+1ioXg4oFBdvHEEaqzmo0+iEgfN7GqzMXkC9Rip3HTG0dZ49G7trI+bstHoZuEvjQHqnR0WcZfLTqU</vt:lpwstr>
  </property>
  <property fmtid="{D5CDD505-2E9C-101B-9397-08002B2CF9AE}" pid="47" name="x1ye=49">
    <vt:lpwstr>cKlttS50TvSO7G/Fn4+NVxXSgkvkPfhtAjeoc/KY8Yty7MdvvhfwAYe35j+UM08dKpMQtieJ3XshyhC3gqK+Qo3+KFvfI/T2xog7D/QaT5BVSrWbzKtCAhvtAxQetpLSoMvfTWetJN2QhTBYECvJgxao0yJMprD9cZ0GV8D7IBz0+JyzFqNs3kWlBvI23FrVdjo2VASD+hgp7PkL9MnaiHLJLa3xoJe99AcuRW4m5NYY693Yw8CNO8EKDv7bBL7</vt:lpwstr>
  </property>
  <property fmtid="{D5CDD505-2E9C-101B-9397-08002B2CF9AE}" pid="48" name="x1ye=5">
    <vt:lpwstr>igYG9QovjXatZB2ciahWgdGOGjTgjyCxbUoZofEa4sM25kCD3odumQ6mKMuifK/0BWL6y4qLXBkkU4Ar05pTSz7hMWMPL1SeRP1B4grdYfpYrmNdfR+wXKGjqLe/57SAnOwMpiuSDt+s4McME9ucWIbsaQm88r8ZmMNOp5MaE4qlWUpOY2MY1n7deNZNkLVb9/QbaYvTL1XL8ZJXl98ytoJw+xid37u7V30lX1tAncnQk1x2j+OiytJafeqmV5G</vt:lpwstr>
  </property>
  <property fmtid="{D5CDD505-2E9C-101B-9397-08002B2CF9AE}" pid="49" name="x1ye=50">
    <vt:lpwstr>+bMbEWlbFtP3zD/FkFbN4Ed0NQl12meI5J2GgI9LsLPE+inFCnAO0+KKCTMiV+LRoNuw/ik90YSzF888A3vTcyXTU8oyypzIUdVmSbQ7iImJ+s3SdY+zZ32a5d4yoJIcGdgoMNz0sfuFm3b9mb35f0YqZmTnn/+jK4koOI2ukJWVxHrhYJxph3c75oWPM9oi8q0FXIOBhDd5lmHAUF8vE4vmn6KVsWw/mQ+mpdLa8xl2zwjsEQs8hzkPt5Hz4nb</vt:lpwstr>
  </property>
  <property fmtid="{D5CDD505-2E9C-101B-9397-08002B2CF9AE}" pid="50" name="x1ye=51">
    <vt:lpwstr>oyqOfnjb3DQqxlSHFNLACMMn6zcX2s/k8oPqOeOC+1qZlkrcc9OPULC47362ZeNrNea0j0LhLtuvUCxVja1EEHSt8mCWQoU7W15lkrKlvEYY1Wb5zPgt44p5LsZPNDaSNZVp7BM+IvAaUb7ArRN+P+/t2WA74uOn4O2bkqPPbu8wUpuSBpig7c5g0prnh6ZC8Fdv1ZfcuaEnn174+FxBGBHzkWh2XU3HXvHsVPg8Xq1wGWeOt2j2S7y5BpjWBYj</vt:lpwstr>
  </property>
  <property fmtid="{D5CDD505-2E9C-101B-9397-08002B2CF9AE}" pid="51" name="x1ye=52">
    <vt:lpwstr>BrE86lxtx1XSaa6SqCr7SSDHBQBjMTkgaVcQsvq6zwTk5zv5NgVnQJff1Lrm5q4CuliyqdjpnK8G7u7uUZOrrC67cLL75PBjo4YHxwueupj2pBf7JP60uX2tvhB17ahVQAPTpBEN02FZcmetgkSBH54+eUDyfnRudUqQsfNrlduzy7cR70NApynNFD1hxSC8oOf98xN+PADVfEbhbhrCeKvN4xxkEhV0y8mnFB3OTqjjd/1yUVjQ7nfQPu4oeNR</vt:lpwstr>
  </property>
  <property fmtid="{D5CDD505-2E9C-101B-9397-08002B2CF9AE}" pid="52" name="x1ye=53">
    <vt:lpwstr>7aBT7MZyw5iTogwckxXhkK2n0Fn9K/jLkBFQ7Y8oMuD63dFjiOYBZWym96QKz2Ql/fkD5lAPwZYbuQR4AHv0KmmFGC58Ml+06jRi++eH6iuNLHnTUej148A76GxOEdcmHhAyjiKYOVjNuG9slhUJIKJvi0nd6idr3RCdwZsyJQjOoOM9J8+JIk40bDdyaDomef7Rx87vrjPdW9OIYHQqVar+jcurtT9xzoFShhpK+rMzhxyu6WMZ9yg8xJ2pWrn</vt:lpwstr>
  </property>
  <property fmtid="{D5CDD505-2E9C-101B-9397-08002B2CF9AE}" pid="53" name="x1ye=54">
    <vt:lpwstr>UgWySB8Fqyiz+X1BAI8zVibo5vIKdMZd1tS+Txdv5WDpnFLjPjQgY2clnjhQAHGvZYF1aM+GMyx62334TwluSIe7wfmB2NviSK0hfu9JY2HV2fcwqKlrE9+EeC9EaI1z6g7yuI1i3zRmJYatHBWAnmvGR68PskQrGruWyX7t0zwKOqta4dzufm0XsE5WGrYJJFJ3vjemYvkm4Tn2tATYeQDi9QFdgmxyFGcNQ50Q14uuvE0DIBQEJtAfb1mVIYX</vt:lpwstr>
  </property>
  <property fmtid="{D5CDD505-2E9C-101B-9397-08002B2CF9AE}" pid="54" name="x1ye=55">
    <vt:lpwstr>7y8wHy7V3NWa2KRLPA6njBzVcUSST/pvZxhTUUu7FO66Ty58YVPbzc7wulS5HUgyLlQsxblBGFQ2xYefOlt4R7XnMipxkDJlltyrvTxdDUm23ZrZvkQlfKAwFZUfVDoD72Se38bJFjzK8oU0bpMj+LVWt/FjROXseduSaAWlNXtJj9siGEsc92Tc3LMvvTxrQ/oOVeBwN1r1mfaCxlOweOD2bnVoP3R9u3EC7QQaT7KDowLhQPqfogYkOMov745</vt:lpwstr>
  </property>
  <property fmtid="{D5CDD505-2E9C-101B-9397-08002B2CF9AE}" pid="55" name="x1ye=56">
    <vt:lpwstr>DWgVItXn+P9jSTG7g1KtpyRmutFuZhaCaT9/vEocTmNWECPJKZDd318WxyJkyMym2UoTkI39xBQY7gSTTsFmZNhl/xrfzVSV0OR3vUMWE+ObluMTPd8tUI01q55CwsCiwF+YuFl71Zjzd1pExMsjFHArdFmSh5g4qNe3BNAPEjjPNtE3jH+T2GoSJO1bHxu/5q0JQwO+9kjEjyXddCV5MDSlRHeCIhyaI3TR+I+tU1U/+nSqIUfrpXDUqe5hxJ8</vt:lpwstr>
  </property>
  <property fmtid="{D5CDD505-2E9C-101B-9397-08002B2CF9AE}" pid="56" name="x1ye=57">
    <vt:lpwstr>eEmS6fHy/QRZBfRxvhg/xd3RDv/9QwiNsUe9JxCgC6Uu6eKOKWkBzFyR+C0ulYEr0kzdVxn0nTaAojKer/Wc/dCCm/RhaWiroa3zNHDMQv4RpVe/drL62aolk94Fypdextl9T3IrnJxTpAzNR0XQZYeGkGJ4CH6I2lvhWVFAw8sxU8wk+h5YOSdqfP1cltQOTxxN/7kYpOkhC3k86xHXnE1WH90vuHFVFhgJ8V+kZFr6VR9KPr2iTpR4non4vuU</vt:lpwstr>
  </property>
  <property fmtid="{D5CDD505-2E9C-101B-9397-08002B2CF9AE}" pid="57" name="x1ye=58">
    <vt:lpwstr>0ko52vOeCBCvSlzOfWKjuckSJcN5DAOtSOInoQ0cO9aEd3QtNG1DZZ/+CQvTmOWs24iCJIfIp6QPxQ9an7NockmsysrNqaZFthtWNt6N626KfaqAhkpuhyj0uLONcjhKf5ts9RvQDmFHzv31L89M5KS3x8b5BcFphNb9VwKAQ7MnTVxZvFBtLVtESv9t95MuYOspOz7Gsnvz8yxt3TVnf5hc93CW8ClJ8tmDbDIffPzehaOE0DyCpodHhR4vkeL</vt:lpwstr>
  </property>
  <property fmtid="{D5CDD505-2E9C-101B-9397-08002B2CF9AE}" pid="58" name="x1ye=59">
    <vt:lpwstr>3yzJa29HdjwGJT2kQ61l/FjNI2kbeigdHGcag6PabJ7Zrro/HQkImVHtEtX3cevX2Jso6BP7DVYX+YZ+quFi6XSPxd3836bYSb/Xa32x+Y2OWAO5S2CaAy+MRWxrsy+xmxShUzMDHGM/3Rzp4s+93XifY0T6cuR+yNiYqkH79uHSBkJbp2fsa7DJY9PKIOsaPwdZXSRFkDJY2AH70dQvDcNHH1hte4pD6OaGJKEWii4a+N9BIy3F0JNjSEYZPOV</vt:lpwstr>
  </property>
  <property fmtid="{D5CDD505-2E9C-101B-9397-08002B2CF9AE}" pid="59" name="x1ye=6">
    <vt:lpwstr>YiO38Ma6UD82QZJDBWQ/0DjHzWYut8gbIJB3C7+XZn2cnK5Er8FW3dHOLi6lQ2awC3YmqmHzTGU0oW6yVREz8cfiyGk2lKS7myB78xgyB3HioRt0GAMwlYzL1Zi6Qc6OudxBdNPg1Cb3JvTOH3Uq8WUTZvTHLszeJgXAFSknPWTEcCAGIv4DxPt5AuKfhiLnPP8jSWMVffgjJPEzkg6U5+Q4ogavt+AOers0vvtbbTm3WkFBYMFOOQBQgHnjQeA</vt:lpwstr>
  </property>
  <property fmtid="{D5CDD505-2E9C-101B-9397-08002B2CF9AE}" pid="60" name="x1ye=60">
    <vt:lpwstr>84RVTUS95qpRgN/1fdR1yoFhsxbEQyIR+vSxuYD2XiXkEsEhNb7X43HcM4xJqW6O0DPZYNFTz9LIFclJBz2G5ocPAfgh1OwO2yuNOUGGWlaWqH/yWx6DaNd09stiAe8hL5NDVMZ57VinEkYt7GdgpPFXeFmWzxvu7+SDArIn1saTMKyYWpfc98y2Uo4SJef95ib3T1h99TS2JbCBqa57xKxLiC0ryJ+mOK6yOeOIV4Ljh+0+mZsfNH/t6yVhmOH</vt:lpwstr>
  </property>
  <property fmtid="{D5CDD505-2E9C-101B-9397-08002B2CF9AE}" pid="61" name="x1ye=61">
    <vt:lpwstr>5aNNR7EVR6q7O36qBWEz+mYhSHFtM5xim0OQr7p9bisX7y1BCgdiu+WovOO2vUm1fPGvalPTD2c4X6B/UrWsSpFNCfrv0CeNnLZBU8PL+c5jyTPeQ/JuBjBnVCwOVQkQBtbTM+dpm+lmmbZqn1TWawDoFgAWJIEw0ZPCSEujBq+K+trX9oBH+VCju5tPl0XOnxPv8A5TCWVVyz9XM+XByegEClHwTtgraXb4YTMEwIQGlUs5vSzKOQE/NnddWPD</vt:lpwstr>
  </property>
  <property fmtid="{D5CDD505-2E9C-101B-9397-08002B2CF9AE}" pid="62" name="x1ye=62">
    <vt:lpwstr>8KzHG/Kd6YcASEqk0kUidsaJKuKljWEmUhar6OPDKE+3/avQYJmCkUfkCwaiitcRPIqPhS1efF4JrdzcjczO7h+9M5un6XYzNdkJK6N/qNwR77j3Tf9xSRqIJI61M/UNEAgsrQZAeiklHbboKcAPjqFlFsh7q4OvltQp3IBaFwAs/70cj9EHtbcG5frGA871kpf7LMCfXZa1V7SDeXRurmtootJ2rrSxqfp2c/15g+SJnqQqPeDcafUoHsdKC0k</vt:lpwstr>
  </property>
  <property fmtid="{D5CDD505-2E9C-101B-9397-08002B2CF9AE}" pid="63" name="x1ye=63">
    <vt:lpwstr>Qo8qt6UJhrt+GePkizRIQ+4im9tYg6QnehkkqUyPwQxgZgK+uVHt6kdfukeJ+VYE0YGKe6YYY6fTXiFx8LPTTNdj3zTDyetyvDiFvxTYR+MLTGJObO7doL/HMoBXqydzblNtge4N4aE1OA2qp4r0RsIlEQwk4gLb9z7ConO8/AYcx74fk1hq7FfnHqsQEUCuEghUyIG/s3IriOPT+xnYleAJHx0P1Z778Vw5fQj/cDfuKmBsr39sNux3CAskfon</vt:lpwstr>
  </property>
  <property fmtid="{D5CDD505-2E9C-101B-9397-08002B2CF9AE}" pid="64" name="x1ye=64">
    <vt:lpwstr>n8HhJ7FsNgi43ISLFkOWOKOayuCueJgSvMpg4rwER/vDXJH31z4cihuv/hmBO0VOlgx+0/k7TgIldg/ccOPx2mjJnNxOJfKFPfd0bjJ6sh2AjgSJyi2WdoOJG/29WbMxMe2LcoEGoUa8vV3X9LOC9lWai3Zh4oMASSIPwe8S95N9Y7I7wV+bqVWA1/IP97qISTIPXFzj9xs+s6rMWSJGarBtGHQwZqtARkGUmBU7UFUE+M53RE6qzuRFYzlUGwu</vt:lpwstr>
  </property>
  <property fmtid="{D5CDD505-2E9C-101B-9397-08002B2CF9AE}" pid="65" name="x1ye=65">
    <vt:lpwstr>QpEqpY7ZTW/U1C+zhFlMjupnY7cQgJjyRwG7dnL1cVWor+JOZHX7KzAeG0bZw8fMqK5yn1zb89MMq6WQW7M+1umj1CbkfQQULJeec71GSJ26IDxaBFsDTKj9uvfDbosGb1evzmYOb0LCnMHngAdAVJyrP8u5uiX5WWFeVTqYcEMxah0IkDMG/bL2BD2FgpsaW3Vd/3N/EHDHcT+C+KEma/2wTiYqewuuuPzhbZqdRiOp0arWV+d21+lT0g5amdZ</vt:lpwstr>
  </property>
  <property fmtid="{D5CDD505-2E9C-101B-9397-08002B2CF9AE}" pid="66" name="x1ye=66">
    <vt:lpwstr>9hRcm0I92eMUSnOSC4XiVsqk32ZbOIJFRFOodyOWrwJ7ZebRtZQYbj8e2G9StfpGPOoih1z2SIGW6ncKoRVUzqfv+7T5R/LgpG16xn8fMALnnf2ZHS/Uo+NJBlRW220JvVvjyg4JzMEXidKK4L8zAlCDvRBKjvzFnjk91Uj88lLePbf+l0vOc0xi5W+avYrJVmhYIg/EAEuAU3wN1tIcOXxV2e/vLHVB2omZ7p/qoOXxkzDhP8WBUxCxM0SnHnq</vt:lpwstr>
  </property>
  <property fmtid="{D5CDD505-2E9C-101B-9397-08002B2CF9AE}" pid="67" name="x1ye=67">
    <vt:lpwstr>2oPuc8v0KHlUorw45BMXbhjouJtZdsKCbYB44xgaZELH4bidDgmdXGA9hPTcXEYp9wpg16s9rvqirwZli8HwK8pDLn/9A7DUoUYqhFrM6IM4vrEXwWWH40+n+6nws0SayLipRR+ggNnU+kjrqE12qnE5/0Mmg337+IZE85ML8CSBTRdxtkXw3xmCjmfgxmm4Zl6vtLQcUbXHpRVFDpnxg0h8xFCz7Wzmzb371BPTpYcMK2BMnqsMcWoXEpbfGcu</vt:lpwstr>
  </property>
  <property fmtid="{D5CDD505-2E9C-101B-9397-08002B2CF9AE}" pid="68" name="x1ye=68">
    <vt:lpwstr>zXoUPbcLQGBwxYocNgRIRtF34k57kggWQsuSOKZEnweF0oiC7pirvkB1bPh0KkZkT9tKskcti7FaIhWBHcUuIYtkOQiJImrhNWhpu6v8E3/OfFzTwL7gVuy3VCg1Tfs/nX1jY/8p4pTeOtd4mMlADbUse7F7V2l2G5iZwPCbL6JeFd3gY7AiAx2PpIJEuuo58lQw6T66QKHo9pjiLK5DEZmTZnef0NNGZ6wfYrkPfurLkAQKWzlm3yhi8Lu8636</vt:lpwstr>
  </property>
  <property fmtid="{D5CDD505-2E9C-101B-9397-08002B2CF9AE}" pid="69" name="x1ye=69">
    <vt:lpwstr>c8eB4koPRl3d5nK/zomki2xOTB6uEWwTjP/gHgfbPXygquc8zHfQDs8DvpRMoBIC1bClQt+cqq5VPa5NvE/BWH/mjoTGPukzOdn+OVfVmbQIVch2DwOFLDxJ5TQOtDG0sTjdZkswZjL1r/p1PEQ137HNHtxXRaGUgLJjdBQK01e0v5ickbKmDB3yKT1E3+VnRRQE/dH050iUdjQp6D9AIAtTg1YDEFz0B5DecJomrkiHuyf0AwUaXtwlLNkg00F</vt:lpwstr>
  </property>
  <property fmtid="{D5CDD505-2E9C-101B-9397-08002B2CF9AE}" pid="70" name="x1ye=7">
    <vt:lpwstr>WsYixkhZI/lN+KB3Mw2X/xNj25A8sobZRP4+S/Hmma8SIFO0E1b7SvJEtWh6QT2x+hvhT/t0wPAaLvHDxAxFtOYzi/HwCH8fh2DpGNp3QFYWwQmd9K6HD4WHTmNAx08KJr6/uVhTKNJ8Owie6UO6DzFTnUbA/1IQ9sKv8dGFUReteq6UzQamM16yMBlRnoljERaQGXPFfJH3aObFtZg8Qj8wA+rW3N8vVDnWlpfiwF7A0VkwheamlZE/bcCT2NE</vt:lpwstr>
  </property>
  <property fmtid="{D5CDD505-2E9C-101B-9397-08002B2CF9AE}" pid="71" name="x1ye=70">
    <vt:lpwstr>Xp16hCe5Ekt2QrtAcsybFc5swEWVUVXYr64dPHH8PDmia+PujmFWEFrjg1a/kPGL/7akM4oA0u/PH4iZT1dwX8Th7MlpBij8J+kfLWtDCRaUrLFdsZb8il7Qctnk7RGTvfpemE44bCHQAT/m6pP9SlraVRXptzlumvAoTK87KJ7AZ/AGpxR8kQASaKdVdAYNGsvEPJG6aFrViMH1Mbdm0Rbx6UFQrX968t7eFNa9XkM2AaFXMe76QhRb7hqnsNG</vt:lpwstr>
  </property>
  <property fmtid="{D5CDD505-2E9C-101B-9397-08002B2CF9AE}" pid="72" name="x1ye=71">
    <vt:lpwstr>80uQHgTsoi5T4Dz+aT2vONQskytkBjTABtYKHckzyzUqL/EwqfXZIFvJRGaSv9Zh431J8BLnIPX7vvnLyiQJCljtH5Qtmm+7Zsz9hp+5npIDPQI1RH1a5AvfB0VilsfUtUI3f3avt9I4Ag7WI2vyiT4pnpQe3q128laWy7brpVts/sLuinbI94HGOK39LoitSOHOMyTN87+oUzLFNpgDh1Gqh3pCrqvRAdyK7cHzvrPRL76TiP6XgUxgOBEQ24q</vt:lpwstr>
  </property>
  <property fmtid="{D5CDD505-2E9C-101B-9397-08002B2CF9AE}" pid="73" name="x1ye=72">
    <vt:lpwstr>hlsjHJrqw0rX+IVTkDJvPyXGfO/ZRN+1+rTQSMcJU8CntAVR95M9FXB/yspfuXBpEOol2aY9uhQ6dvIt2+4l1yAoaVZCd5R9N6s7iVCVaJL93OwCqqLoDUzCf4UydGl8Qdji9KQyhK4+0lULYy2eWKD8V6TzU7j6OfS2anoPs/HfDymOb0DQd08zHo+Tf2cjL2IUiGd4BFDg8HGLX1h/VaRfgwbtAIYJ4feviU4BEe/2SwmA9NiaSbZF8w1crUP</vt:lpwstr>
  </property>
  <property fmtid="{D5CDD505-2E9C-101B-9397-08002B2CF9AE}" pid="74" name="x1ye=73">
    <vt:lpwstr>itdlUaylbv8GtGhaUueJUZOgoade1b1Cv4mO8tsk4NBEtLU7uX2oUIWU13xJsewzNcWZSyjpMqEdK6OllICVe9ljN58np6VfPrKeIqv77qxyAyghBxuFaddx1+bp3SdfqsbV8VjeEbXPHCQAF+jF+Dy+nR+wT6bwbeasyEwwuBu/W7DYDo5bma7+NHM8TJA22Ie2Kd4+BXZZ1GAWnMeupJoFbF3To2b3BinH270wQbotoJDXgG0i2J+Ldn9AQU5</vt:lpwstr>
  </property>
  <property fmtid="{D5CDD505-2E9C-101B-9397-08002B2CF9AE}" pid="75" name="x1ye=74">
    <vt:lpwstr>WS44f6fPJVm9xBNDFl1YJXoMGXMXqY1XmfDl4xo9+IyYXhFcUjmhzWdRjPMQkXiULw95sQNEStaGFH7M0Xo0EwEE0InEi6U9laJQHgYrvFYx0AY6NR/3tK+MapWGsDaL/alOs0vmBr2k59fSBDYGqDSeQnVf6kTzpwHkqK6qARgdkSFBO4OrUkkpByZWdrGH00j6BDQ9BFGAAygFv+8MEeAwcjd44bVrglSVREkN93sep4fnEEwpALUeHFI4fqg</vt:lpwstr>
  </property>
  <property fmtid="{D5CDD505-2E9C-101B-9397-08002B2CF9AE}" pid="76" name="x1ye=75">
    <vt:lpwstr>6QaSGc1LWmmJJTFWgWF2H5GF4Q7vxouPjjlIX4JHUkHJM9F5PqOYKJ12uTNa3wbOOK5vUai6wWLd2XlZ/G+hadaGTcaTBFA/QzS4MCutb0X4GHy5aGvDUjJxn2iLyal25EE/vryDYvIxdoM5yOl+GO7BmF/sGSAeIeyZfSGNBxxHQEL4B76fnLTuc9eutr8Y953nSimUhUUer6f5fsp4BVGcbeOkslzvW9v9/LaxAjurL64ex/lqfcVtSuXIhPC</vt:lpwstr>
  </property>
  <property fmtid="{D5CDD505-2E9C-101B-9397-08002B2CF9AE}" pid="77" name="x1ye=76">
    <vt:lpwstr>O8qv376GQLg7mvcKp+m1wjkg99mBBRx5o+4MDOObzBZZY/VHo8FXCsmno8Buzqe8lH+fl/0WVb9MFjDz0fyBDxURoTi/Uu7IYpLlBxnzVsbNEToLA6b1QGROU42Z5JfXl/S7Gl/SImtehjfcZXMJxL6FEToE6BcGgmvfJgmkQsFMHu553Z6EMOd91V7BzjqIrMPEkUC3buxCYYK7kaX8WhyLv13zjQw6C0kXe4DgbzWwMu5kMcD9tVKrQQ5YDG6</vt:lpwstr>
  </property>
  <property fmtid="{D5CDD505-2E9C-101B-9397-08002B2CF9AE}" pid="78" name="x1ye=77">
    <vt:lpwstr>JDucJbSkX72ZzryNGsChwOmZ4xtXQb5uFDGo+Rw2zuC8M9lRGtsqPN/UQ1KctOI6XMcG1k4ofhL1gqRoV/+nbjwp4fbXrDhjcsyLle4LzNz6t9Xfz0rAavRA0/fikiy9K+7vjs4xt0t1q+XOgAA1quMYdyJXQUKgJECSv3GuWWiKBqh/U8JTd3ky7wf7MHU/iehteyC2D+zFdsSn6BlkydBq/IwQyWhb0HPit+lvjxt/lwPQe1HXD+SVFPvxcAM</vt:lpwstr>
  </property>
  <property fmtid="{D5CDD505-2E9C-101B-9397-08002B2CF9AE}" pid="79" name="x1ye=78">
    <vt:lpwstr>ye9CMryCPQaamF9QNFDsYWbxJRGY1A/r62dU955DB2yySMZmkVeVxj21qWRpCOygjABHdIb2+DGyEA9fW6udqnby8a1elHrQnqOZuWEPEMFeiPIctFBpKjr3IxaZNF9DLJZeMxZSdWqRc1Z71lixnzVbyETWywPcMkEfGBb9rcyqirqpGx0hKsiGr0tHQE8+aBphk1kLpDDsbjk12KgDvHblC8BFVlP3jP0B4APSQs6UTqlXgBA7WyhOmao/3I4</vt:lpwstr>
  </property>
  <property fmtid="{D5CDD505-2E9C-101B-9397-08002B2CF9AE}" pid="80" name="x1ye=79">
    <vt:lpwstr>7MHHd64DtwTkLwKfvULFXGODK22UUnuL9vLdjo+eeRl7D3+jOfypbFX/DsxkfVOx7pMEsVPWCW4qSR/s24jknxMmkRnq4VRgVCsFTttgA32zhCWIexKOtY3fvr7vgLBdUH4PPEUZaP7O9IkhFsSLQm/yia6HFm99Kofq2XX/R4vJ/bwPl7wxPfKZxdObFNBskAPHzXxO9J9H7XiTZ8yMCmRAfRIlrgTLIxRikgUlK50C2rcwWsD6y0QHCg0IYqM</vt:lpwstr>
  </property>
  <property fmtid="{D5CDD505-2E9C-101B-9397-08002B2CF9AE}" pid="81" name="x1ye=8">
    <vt:lpwstr>4R6QaCbXnz64T6gP0a45a+wbC1ttCeMzWwfB5a+pTUxxVNpJUJDnw4nYvJVMhG8gY7TeopQl9kSEi6VOti0BbPnr/EKW5MNhYuMva7yPmNGe4/tC3NkfB7Stb8VzjqzWufTdgKARr8xLH9hOP0NYBQsEs9IpeKEUUHSTbn0LNLR4jI64h89WkIoyUVYgcDaMDYBdz+8gJ4gwrTes3/eF+GavwxxeiirsmRuAPyF2iN8w/Fg+9PCKm1eTMPXgeQv</vt:lpwstr>
  </property>
  <property fmtid="{D5CDD505-2E9C-101B-9397-08002B2CF9AE}" pid="82" name="x1ye=80">
    <vt:lpwstr>7PivA4HgFYi/euZNisE47xxhcBV4jGIJ9YZpBs0Vl1An3edBnhoSKidiipaY3WdNyXhdbxRSMwEASCtjkpY6O09R/ZDrEi6YxB0Z0gIN8kIYQ3KRc2GsXOgTQVZjWepCkzP9mjz1H5sugTqa91kKX+GTudq4/AgGpgdFlnZmDSorXqN1Khl5zTRq5TQntJkH/7bYpJjld5MWiISDCF8n1GjDZ78a012h6iVQa5NvQR09RgCfWQMaU4bfIN/5GmT</vt:lpwstr>
  </property>
  <property fmtid="{D5CDD505-2E9C-101B-9397-08002B2CF9AE}" pid="83" name="x1ye=81">
    <vt:lpwstr>IFWM2e7yR1t4Sj18ccO+nkeqIdi1i8TxQeLivoc4doPelXYJfVNFahpMG1M+asGiepI3zIw5a469jH3Yw5Znrd247xHTpJfb7r9908I0xZ0cqvXUMtFMcomtWW6uGp5e4ck5IFmSeJLQWaPucRpq80STxHjteCPlsKRMfpf4Kufh1kfbWdjTaDXhF92VPYZgWap/FvuLhAib4MNlCniUF0ZYmN6mKHyrzISZMpBrppE415aUElNn9fJ1sEsLyu0</vt:lpwstr>
  </property>
  <property fmtid="{D5CDD505-2E9C-101B-9397-08002B2CF9AE}" pid="84" name="x1ye=82">
    <vt:lpwstr>fG9YMSF8EAxlHKhYc4Bgt8RYIOS+ql8kgGk9g59KVsQbicYKnP8ofyn+aKAo3Wj40emZDK8/mmqqjD0/Pk1a5vdJfPrakKnAzwzsuLVNhOcZ3CPXB7Y3uOKNq0+0AnEt4rpsS9Y3JFQWMA5oG3wdlLigvswO7ZfvRpI1+vymYMe7NURcYCViftp3HbqoTYOtXjsYJhlFJfmlgaCANX4BagCPhNqWydHPWpmPl5cqWlmYBw6531WNB3LXOg6VZp9</vt:lpwstr>
  </property>
  <property fmtid="{D5CDD505-2E9C-101B-9397-08002B2CF9AE}" pid="85" name="x1ye=83">
    <vt:lpwstr>yJjqvSeGH+BHG8aPe8ougmmLggFkK9FDmvF7K6O2oBiz3Y9dPLaPK+akflSqIPy54lthdzI4/CW61yvGIn3KEc6VebgieMnSHMrfM8H4VbTqwoXEHxljb2BhJ3qSYCCinBe4XNHe1wN4EOm2tCPmf+igrir/ULQYoF4AKhDlrWLzwHi00v/ZK9dxrabgjB8IjhTOZDaNwWEJXb2gsmUWauAQ37ubNPG9qsqpRlNqtF6Zmju8t5fisp6cmSJ5gmu</vt:lpwstr>
  </property>
  <property fmtid="{D5CDD505-2E9C-101B-9397-08002B2CF9AE}" pid="86" name="x1ye=84">
    <vt:lpwstr>lY7yFq7E32P//Qf/udmfzFIAAA==</vt:lpwstr>
  </property>
  <property fmtid="{D5CDD505-2E9C-101B-9397-08002B2CF9AE}" pid="87" name="x1ye=9">
    <vt:lpwstr>N4yHlo7jfloD5ct0PNB0dfkWhRRT7QPFiiWqLW60cSg2E/McrkbvIWS4VqvsjHWzOqYXJGtADVfY3sgy8YYkJZTApF4ujaXciap/MPQq9YrOJp7RfZJ9wgo8U5nmNxDeBbIcBL452RxuqWWE0dZNJVEZUhxDJ86xfUPYR7rgkXGvN67cConvPULvrQ4+fCIsk0RfgS9kUY7JGqIhWJ8s8Bt5BzPcSe4f4ELTvZChTh7XLu+oQdiPV5+Q6uwIbzI</vt:lpwstr>
  </property>
</Properties>
</file>